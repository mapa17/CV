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22609CA" w14:textId="77777777" w:rsidR="00767B03" w:rsidRDefault="00767B03" w:rsidP="0073792D">
      <w:pPr>
        <w:pStyle w:val="CenterHeadingSmall"/>
        <w:jc w:val="left"/>
      </w:pPr>
    </w:p>
    <w:p w14:paraId="1EC8568B" w14:textId="32C29C61" w:rsidR="00F25905" w:rsidRPr="00767B03" w:rsidRDefault="00F25905" w:rsidP="0073792D">
      <w:pPr>
        <w:pStyle w:val="CenterHeadingSmall"/>
        <w:jc w:val="left"/>
        <w:rPr>
          <w:sz w:val="40"/>
          <w:szCs w:val="40"/>
        </w:rPr>
      </w:pPr>
      <w:proofErr w:type="spellStart"/>
      <w:r w:rsidRPr="00AD50CF">
        <w:rPr>
          <w:sz w:val="40"/>
          <w:szCs w:val="40"/>
        </w:rPr>
        <w:t>Pasieka</w:t>
      </w:r>
      <w:proofErr w:type="spellEnd"/>
      <w:r w:rsidRPr="00767B03">
        <w:rPr>
          <w:sz w:val="40"/>
          <w:szCs w:val="40"/>
        </w:rPr>
        <w:t xml:space="preserve"> Manuel</w:t>
      </w:r>
    </w:p>
    <w:p w14:paraId="06ACDB8E" w14:textId="6EF604E2" w:rsidR="0047128B" w:rsidRDefault="00767B03" w:rsidP="0073792D">
      <w:pPr>
        <w:pStyle w:val="Ttulo6"/>
        <w:jc w:val="right"/>
      </w:pPr>
      <w:r w:rsidRPr="00767B03">
        <w:rPr>
          <w:noProof/>
          <w:sz w:val="40"/>
          <w:szCs w:val="40"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78525169" wp14:editId="3D5BBC61">
            <wp:simplePos x="0" y="0"/>
            <wp:positionH relativeFrom="column">
              <wp:posOffset>4509770</wp:posOffset>
            </wp:positionH>
            <wp:positionV relativeFrom="paragraph">
              <wp:posOffset>62865</wp:posOffset>
            </wp:positionV>
            <wp:extent cx="1915795" cy="2320290"/>
            <wp:effectExtent l="0" t="0" r="0" b="0"/>
            <wp:wrapThrough wrapText="bothSides">
              <wp:wrapPolygon edited="0">
                <wp:start x="0" y="0"/>
                <wp:lineTo x="0" y="21281"/>
                <wp:lineTo x="21192" y="21281"/>
                <wp:lineTo x="21192" y="0"/>
                <wp:lineTo x="0" y="0"/>
              </wp:wrapPolygon>
            </wp:wrapThrough>
            <wp:docPr id="8" name="Imagen 8" descr="Profil_Foto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fil_Foto_20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F8DE2" w14:textId="139E6A06" w:rsidR="00C3539B" w:rsidRDefault="00C3539B" w:rsidP="00767B03">
      <w:pPr>
        <w:pStyle w:val="Ttulo6"/>
        <w:numPr>
          <w:ilvl w:val="3"/>
          <w:numId w:val="1"/>
        </w:numPr>
        <w:jc w:val="right"/>
      </w:pPr>
    </w:p>
    <w:p w14:paraId="42A2F2E4" w14:textId="77777777" w:rsidR="0073792D" w:rsidRPr="0073792D" w:rsidRDefault="0073792D" w:rsidP="0073792D">
      <w:pPr>
        <w:pStyle w:val="Textoindependiente"/>
      </w:pPr>
    </w:p>
    <w:p w14:paraId="004CDBDD" w14:textId="77777777" w:rsidR="00C3539B" w:rsidRDefault="00C3539B">
      <w:r>
        <w:t>Address:</w:t>
      </w:r>
    </w:p>
    <w:p w14:paraId="1F9B6842" w14:textId="77777777" w:rsidR="00C3539B" w:rsidRDefault="00C3539B">
      <w:proofErr w:type="spellStart"/>
      <w:r>
        <w:t>Mollardgasse</w:t>
      </w:r>
      <w:proofErr w:type="spellEnd"/>
      <w:r>
        <w:t xml:space="preserve"> 75/11</w:t>
      </w:r>
    </w:p>
    <w:p w14:paraId="27FB5D95" w14:textId="77777777" w:rsidR="00C3539B" w:rsidRDefault="00C3539B">
      <w:r>
        <w:t>1060, Vienna, Austria</w:t>
      </w:r>
    </w:p>
    <w:p w14:paraId="7141E86E" w14:textId="197D7CFB" w:rsidR="00C3539B" w:rsidRDefault="00C3539B">
      <w:r>
        <w:t xml:space="preserve">Email: </w:t>
      </w:r>
      <w:r w:rsidRPr="0057182B">
        <w:t>manuel.pasiek</w:t>
      </w:r>
      <w:r w:rsidR="0057182B">
        <w:t>a@</w:t>
      </w:r>
      <w:r w:rsidR="006C702D">
        <w:t>protonmail.ch</w:t>
      </w:r>
    </w:p>
    <w:p w14:paraId="087EB2DC" w14:textId="6697A631" w:rsidR="00C3539B" w:rsidRDefault="00C3539B">
      <w:r>
        <w:t xml:space="preserve">Phone: +43 </w:t>
      </w:r>
      <w:r w:rsidR="008B1F75">
        <w:t>6</w:t>
      </w:r>
      <w:r w:rsidR="005F68B6">
        <w:t>81</w:t>
      </w:r>
      <w:r w:rsidR="008B1F75">
        <w:t xml:space="preserve"> </w:t>
      </w:r>
      <w:r w:rsidR="005F68B6">
        <w:t>81613940</w:t>
      </w:r>
    </w:p>
    <w:p w14:paraId="7FA04ECD" w14:textId="77777777" w:rsidR="00C3539B" w:rsidRDefault="00C3539B"/>
    <w:p w14:paraId="43FC071B" w14:textId="77777777" w:rsidR="0047128B" w:rsidRPr="00F25905" w:rsidRDefault="0047128B">
      <w:r w:rsidRPr="00F25905">
        <w:t>Nationality: Austrian</w:t>
      </w:r>
    </w:p>
    <w:p w14:paraId="36A981BB" w14:textId="77777777" w:rsidR="0047128B" w:rsidRPr="00F25905" w:rsidRDefault="0047128B">
      <w:pPr>
        <w:rPr>
          <w:rFonts w:ascii="Liberation Serif" w:hAnsi="Liberation Serif"/>
        </w:rPr>
      </w:pPr>
      <w:r w:rsidRPr="00F25905">
        <w:t>Date of Birth: 25 June 1984</w:t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  <w:t xml:space="preserve">   </w:t>
      </w:r>
    </w:p>
    <w:p w14:paraId="1FE2C47E" w14:textId="77777777" w:rsidR="00C3539B" w:rsidRPr="00C3539B" w:rsidRDefault="00C3539B" w:rsidP="00C3539B">
      <w:pPr>
        <w:pStyle w:val="Ttulo2"/>
      </w:pPr>
    </w:p>
    <w:p w14:paraId="5998DC48" w14:textId="04202D50" w:rsidR="0047128B" w:rsidRDefault="00C7297F" w:rsidP="00C3539B">
      <w:pPr>
        <w:pStyle w:val="Ttulo2"/>
      </w:pPr>
      <w:r>
        <w:t>Personal Statement</w:t>
      </w:r>
    </w:p>
    <w:p w14:paraId="58478D12" w14:textId="0DFD4F2C" w:rsidR="0023249B" w:rsidRDefault="0023249B" w:rsidP="0023249B">
      <w:pPr>
        <w:pStyle w:val="Textoindependiente"/>
      </w:pPr>
      <w:r>
        <w:t xml:space="preserve">I am looking </w:t>
      </w:r>
      <w:r w:rsidR="00C83EA6">
        <w:t>forward to work in a team with highly skilled individuals that are supporting each other to achieve a common goal. W</w:t>
      </w:r>
      <w:r w:rsidR="007414E0">
        <w:t>here it is highly valued</w:t>
      </w:r>
      <w:r w:rsidR="00C83EA6">
        <w:t xml:space="preserve"> to learn and discover new things, share their ideas and </w:t>
      </w:r>
      <w:r w:rsidR="007414E0">
        <w:t>dreams</w:t>
      </w:r>
      <w:r w:rsidR="00C83EA6">
        <w:t xml:space="preserve"> with </w:t>
      </w:r>
      <w:r w:rsidR="007414E0">
        <w:t>one another</w:t>
      </w:r>
      <w:r w:rsidR="00C7297F">
        <w:t xml:space="preserve"> and work</w:t>
      </w:r>
      <w:r w:rsidR="00C83EA6">
        <w:t xml:space="preserve"> to</w:t>
      </w:r>
      <w:r w:rsidR="007414E0">
        <w:t xml:space="preserve">gether to build </w:t>
      </w:r>
      <w:r w:rsidR="00C83EA6">
        <w:t>a better tomorrow.</w:t>
      </w:r>
    </w:p>
    <w:p w14:paraId="629B394A" w14:textId="77777777" w:rsidR="00C7297F" w:rsidRDefault="00C7297F" w:rsidP="0023249B">
      <w:pPr>
        <w:pStyle w:val="Textoindependiente"/>
      </w:pPr>
    </w:p>
    <w:p w14:paraId="662E1218" w14:textId="42AA1979" w:rsidR="00C7297F" w:rsidRDefault="00771D4E" w:rsidP="0023249B">
      <w:pPr>
        <w:pStyle w:val="Textoindependiente"/>
        <w:rPr>
          <w:b/>
        </w:rPr>
      </w:pPr>
      <w:r>
        <w:rPr>
          <w:b/>
        </w:rPr>
        <w:t>Strength</w:t>
      </w:r>
    </w:p>
    <w:p w14:paraId="75366413" w14:textId="37A5D971" w:rsidR="00771D4E" w:rsidRDefault="00771D4E" w:rsidP="0023249B">
      <w:pPr>
        <w:pStyle w:val="Textoindependiente"/>
      </w:pPr>
      <w:r>
        <w:t>Independent</w:t>
      </w:r>
      <w:r w:rsidR="007414E0">
        <w:t>, c</w:t>
      </w:r>
      <w:r w:rsidR="007E46DE">
        <w:t xml:space="preserve">ommunicative, </w:t>
      </w:r>
      <w:r w:rsidR="007414E0">
        <w:t>interested in theories and c</w:t>
      </w:r>
      <w:r w:rsidR="00550DB6">
        <w:t xml:space="preserve">oncepts, </w:t>
      </w:r>
      <w:r w:rsidR="007414E0">
        <w:t>e</w:t>
      </w:r>
      <w:r w:rsidR="002E736D">
        <w:t>ndurance</w:t>
      </w:r>
    </w:p>
    <w:p w14:paraId="3F8BD25E" w14:textId="77777777" w:rsidR="00EC3655" w:rsidRDefault="00EC3655">
      <w:pPr>
        <w:widowControl/>
        <w:suppressAutoHyphens w:val="0"/>
        <w:rPr>
          <w:sz w:val="32"/>
          <w:szCs w:val="32"/>
        </w:rPr>
      </w:pPr>
    </w:p>
    <w:p w14:paraId="7212430D" w14:textId="2EFEEA5D" w:rsidR="00EC3655" w:rsidRDefault="00EC3655" w:rsidP="00EC3655">
      <w:pPr>
        <w:pStyle w:val="Textoindependiente"/>
        <w:rPr>
          <w:b/>
        </w:rPr>
      </w:pPr>
      <w:r>
        <w:rPr>
          <w:b/>
        </w:rPr>
        <w:t>Interests</w:t>
      </w:r>
    </w:p>
    <w:p w14:paraId="3D69601C" w14:textId="48F8B5CE" w:rsidR="00EC3655" w:rsidRPr="00550DB6" w:rsidRDefault="00F951AC" w:rsidP="00EC3655">
      <w:pPr>
        <w:pStyle w:val="Textoindependiente"/>
      </w:pPr>
      <w:r>
        <w:t>Data Analysis</w:t>
      </w:r>
      <w:r w:rsidR="00693260">
        <w:t xml:space="preserve">, </w:t>
      </w:r>
      <w:r w:rsidR="00EC3655">
        <w:t xml:space="preserve">Machine Learning, </w:t>
      </w:r>
      <w:r w:rsidR="00693260">
        <w:t xml:space="preserve">Pattern Recognition, </w:t>
      </w:r>
      <w:r w:rsidR="00824526">
        <w:t xml:space="preserve">Cognitive Science, </w:t>
      </w:r>
      <w:r w:rsidR="00E1550A">
        <w:t>Software Development</w:t>
      </w:r>
      <w:r w:rsidR="00824526">
        <w:t>, Artificial Intelligence</w:t>
      </w:r>
      <w:r w:rsidR="00693260">
        <w:t xml:space="preserve">, </w:t>
      </w:r>
      <w:r>
        <w:t>Image Analysis</w:t>
      </w:r>
      <w:r w:rsidR="00E1550A">
        <w:t>, Intelligence Augmentation</w:t>
      </w:r>
      <w:r w:rsidR="00526D9D">
        <w:t>, Modeling</w:t>
      </w:r>
      <w:r w:rsidR="00E1550A">
        <w:t xml:space="preserve">, </w:t>
      </w:r>
      <w:r w:rsidR="00641EAB" w:rsidRPr="00C35802">
        <w:t xml:space="preserve">Graph </w:t>
      </w:r>
      <w:r w:rsidR="00C35802" w:rsidRPr="00C35802">
        <w:t>Theory</w:t>
      </w:r>
    </w:p>
    <w:p w14:paraId="1CF6A6CA" w14:textId="77777777" w:rsidR="00EC3655" w:rsidRDefault="00EC3655" w:rsidP="00EC3655">
      <w:pPr>
        <w:pStyle w:val="Textoindependiente"/>
        <w:rPr>
          <w:b/>
        </w:rPr>
      </w:pPr>
    </w:p>
    <w:p w14:paraId="01BBAA78" w14:textId="71E54A40" w:rsidR="00767B03" w:rsidRDefault="00767B03">
      <w:pPr>
        <w:widowControl/>
        <w:suppressAutoHyphens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FBE05A" w14:textId="3D625DF7" w:rsidR="006A0736" w:rsidRPr="006A0736" w:rsidRDefault="00C3539B" w:rsidP="006A0736">
      <w:pPr>
        <w:pStyle w:val="Ttulo1"/>
        <w:rPr>
          <w:sz w:val="32"/>
          <w:szCs w:val="32"/>
        </w:rPr>
      </w:pPr>
      <w:r w:rsidRPr="002C091D">
        <w:rPr>
          <w:noProof/>
          <w:sz w:val="32"/>
          <w:szCs w:val="32"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5896444" wp14:editId="42D8589F">
                <wp:simplePos x="0" y="0"/>
                <wp:positionH relativeFrom="column">
                  <wp:posOffset>-13970</wp:posOffset>
                </wp:positionH>
                <wp:positionV relativeFrom="paragraph">
                  <wp:posOffset>370840</wp:posOffset>
                </wp:positionV>
                <wp:extent cx="6400800" cy="0"/>
                <wp:effectExtent l="20320" t="22225" r="27305" b="25400"/>
                <wp:wrapNone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36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A9DC419" id="Line 2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pt,29.2pt" to="502.9pt,2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" strokeweight="1.02mm">
                <v:shadow color="gray" opacity="1" mv:blur="0" offset="2pt,2pt"/>
              </v:line>
            </w:pict>
          </mc:Fallback>
        </mc:AlternateContent>
      </w:r>
      <w:r>
        <w:rPr>
          <w:sz w:val="32"/>
          <w:szCs w:val="32"/>
        </w:rPr>
        <w:t>E</w:t>
      </w:r>
      <w:r w:rsidR="0047128B" w:rsidRPr="002C091D">
        <w:rPr>
          <w:sz w:val="32"/>
          <w:szCs w:val="32"/>
        </w:rPr>
        <w:t>ducation</w:t>
      </w:r>
    </w:p>
    <w:p w14:paraId="18DABD5B" w14:textId="77777777" w:rsidR="0047128B" w:rsidRDefault="0047128B">
      <w:pPr>
        <w:pStyle w:val="Textoindependiente"/>
      </w:pPr>
    </w:p>
    <w:p w14:paraId="1A9F0BAD" w14:textId="7119E13E" w:rsidR="0047128B" w:rsidRPr="00F25905" w:rsidRDefault="0047128B" w:rsidP="00817898">
      <w:pPr>
        <w:pStyle w:val="Textoindependiente"/>
      </w:pPr>
      <w:r w:rsidRPr="00C3539B">
        <w:rPr>
          <w:b/>
        </w:rPr>
        <w:t>Master of Parallel and Distributed Computing</w:t>
      </w:r>
      <w:r w:rsidRPr="00F25905">
        <w:tab/>
      </w:r>
      <w:r w:rsidRPr="00F25905">
        <w:tab/>
      </w:r>
      <w:r w:rsidRPr="00F25905">
        <w:tab/>
      </w:r>
      <w:r w:rsidRPr="00F25905">
        <w:tab/>
        <w:t xml:space="preserve">           </w:t>
      </w:r>
      <w:r w:rsidR="00767B03">
        <w:tab/>
      </w:r>
      <w:r w:rsidRPr="00F25905">
        <w:t>Sep. 2010 – Sep. 2012</w:t>
      </w:r>
    </w:p>
    <w:p w14:paraId="628FA77D" w14:textId="77777777" w:rsidR="0047128B" w:rsidRPr="0073792D" w:rsidRDefault="0047128B">
      <w:pPr>
        <w:pStyle w:val="Textoindependiente"/>
        <w:rPr>
          <w:lang w:val="es-ES_tradnl"/>
        </w:rPr>
      </w:pPr>
      <w:r w:rsidRPr="0073792D">
        <w:rPr>
          <w:lang w:val="es-ES_tradnl"/>
        </w:rPr>
        <w:t>Universidad Politécnica de Valencia (</w:t>
      </w:r>
      <w:proofErr w:type="spellStart"/>
      <w:r w:rsidRPr="0073792D">
        <w:rPr>
          <w:lang w:val="es-ES_tradnl"/>
        </w:rPr>
        <w:t>Polytechnic</w:t>
      </w:r>
      <w:proofErr w:type="spellEnd"/>
      <w:r w:rsidRPr="0073792D">
        <w:rPr>
          <w:lang w:val="es-ES_tradnl"/>
        </w:rPr>
        <w:t xml:space="preserve"> </w:t>
      </w:r>
      <w:proofErr w:type="spellStart"/>
      <w:r w:rsidRPr="0073792D">
        <w:rPr>
          <w:lang w:val="es-ES_tradnl"/>
        </w:rPr>
        <w:t>University</w:t>
      </w:r>
      <w:proofErr w:type="spellEnd"/>
      <w:r w:rsidRPr="0073792D">
        <w:rPr>
          <w:lang w:val="es-ES_tradnl"/>
        </w:rPr>
        <w:t xml:space="preserve"> of Valencia) </w:t>
      </w:r>
      <w:r w:rsidRPr="0073792D">
        <w:rPr>
          <w:lang w:val="es-ES_tradnl"/>
        </w:rPr>
        <w:tab/>
        <w:t xml:space="preserve">          </w:t>
      </w:r>
      <w:r w:rsidR="00817898" w:rsidRPr="0073792D">
        <w:rPr>
          <w:lang w:val="es-ES_tradnl"/>
        </w:rPr>
        <w:tab/>
      </w:r>
      <w:r w:rsidR="00817898" w:rsidRPr="0073792D">
        <w:rPr>
          <w:lang w:val="es-ES_tradnl"/>
        </w:rPr>
        <w:tab/>
        <w:t xml:space="preserve">           </w:t>
      </w:r>
      <w:r w:rsidRPr="0073792D">
        <w:rPr>
          <w:lang w:val="es-ES_tradnl"/>
        </w:rPr>
        <w:t xml:space="preserve">Valencia, </w:t>
      </w:r>
      <w:proofErr w:type="spellStart"/>
      <w:r w:rsidRPr="0073792D">
        <w:rPr>
          <w:lang w:val="es-ES_tradnl"/>
        </w:rPr>
        <w:t>Spain</w:t>
      </w:r>
      <w:proofErr w:type="spellEnd"/>
    </w:p>
    <w:p w14:paraId="3C1956BA" w14:textId="77777777" w:rsidR="0047128B" w:rsidRPr="00F25905" w:rsidRDefault="00817898">
      <w:pPr>
        <w:pStyle w:val="Textoindependiente"/>
      </w:pPr>
      <w:r>
        <w:t>(</w:t>
      </w:r>
      <w:r w:rsidR="0047128B" w:rsidRPr="00F25905">
        <w:t>Master Thesis: Peer selection and Bandwidth allocatio</w:t>
      </w:r>
      <w:r>
        <w:t xml:space="preserve">n methods in </w:t>
      </w:r>
      <w:proofErr w:type="spellStart"/>
      <w:r>
        <w:t>BitTorrent</w:t>
      </w:r>
      <w:proofErr w:type="spellEnd"/>
      <w:r>
        <w:t xml:space="preserve"> Systems</w:t>
      </w:r>
      <w:r w:rsidR="0047128B" w:rsidRPr="00F25905">
        <w:t>)</w:t>
      </w:r>
    </w:p>
    <w:p w14:paraId="33210220" w14:textId="77777777" w:rsidR="0047128B" w:rsidRPr="00F25905" w:rsidRDefault="0047128B">
      <w:pPr>
        <w:pStyle w:val="Textoindependiente"/>
      </w:pPr>
    </w:p>
    <w:p w14:paraId="145B5653" w14:textId="49FFB446" w:rsidR="0047128B" w:rsidRPr="00F25905" w:rsidRDefault="0047128B" w:rsidP="00767B03">
      <w:pPr>
        <w:pStyle w:val="Textoindependiente"/>
        <w:jc w:val="both"/>
      </w:pPr>
      <w:r w:rsidRPr="00C3539B">
        <w:rPr>
          <w:b/>
        </w:rPr>
        <w:t>Master of Computational Intelligence</w:t>
      </w:r>
      <w:r w:rsidR="006A0736">
        <w:t xml:space="preserve"> (unfinished)</w:t>
      </w:r>
      <w:r w:rsidRPr="00F25905">
        <w:tab/>
      </w:r>
      <w:r w:rsidRPr="00F25905">
        <w:tab/>
      </w:r>
      <w:r w:rsidRPr="00F25905">
        <w:tab/>
      </w:r>
      <w:r w:rsidRPr="00F25905">
        <w:tab/>
        <w:t xml:space="preserve"> </w:t>
      </w:r>
      <w:r w:rsidR="00767B03">
        <w:tab/>
        <w:t xml:space="preserve">     March 2009</w:t>
      </w:r>
    </w:p>
    <w:p w14:paraId="0F0B79AF" w14:textId="77777777" w:rsidR="0047128B" w:rsidRPr="00F25905" w:rsidRDefault="00817898">
      <w:pPr>
        <w:pStyle w:val="Textoindependiente"/>
      </w:pPr>
      <w:proofErr w:type="spellStart"/>
      <w:r>
        <w:t>Technische</w:t>
      </w:r>
      <w:proofErr w:type="spellEnd"/>
      <w:r>
        <w:t xml:space="preserve"> Universität Wien (Technical University of Vienna</w:t>
      </w:r>
      <w:r w:rsidR="0047128B" w:rsidRPr="00F25905">
        <w:t>)</w:t>
      </w:r>
      <w:r w:rsidR="0047128B" w:rsidRPr="00F25905">
        <w:tab/>
      </w:r>
      <w:r w:rsidR="0047128B" w:rsidRPr="00F25905">
        <w:tab/>
      </w:r>
      <w:r w:rsidR="0047128B" w:rsidRPr="00F25905">
        <w:tab/>
        <w:t xml:space="preserve">          </w:t>
      </w:r>
      <w:r>
        <w:tab/>
      </w:r>
      <w:r>
        <w:tab/>
      </w:r>
      <w:r w:rsidR="0047128B" w:rsidRPr="00F25905">
        <w:t>Vienna, Austria</w:t>
      </w:r>
    </w:p>
    <w:p w14:paraId="4647E5A5" w14:textId="77777777" w:rsidR="0047128B" w:rsidRPr="00F25905" w:rsidRDefault="0047128B">
      <w:pPr>
        <w:pStyle w:val="Textoindependiente"/>
      </w:pPr>
    </w:p>
    <w:p w14:paraId="4F41D830" w14:textId="5CC8A322" w:rsidR="0047128B" w:rsidRPr="00F25905" w:rsidRDefault="0047128B">
      <w:pPr>
        <w:pStyle w:val="Textoindependiente"/>
      </w:pPr>
      <w:r w:rsidRPr="00C3539B">
        <w:rPr>
          <w:b/>
        </w:rPr>
        <w:t>Bachelor of Science – Computer Science</w:t>
      </w:r>
      <w:r w:rsidR="00767B03">
        <w:tab/>
      </w:r>
      <w:r w:rsidR="00767B03">
        <w:tab/>
      </w:r>
      <w:r w:rsidR="00767B03">
        <w:tab/>
      </w:r>
      <w:r w:rsidR="00767B03">
        <w:tab/>
      </w:r>
      <w:r w:rsidR="00767B03">
        <w:tab/>
      </w:r>
      <w:r w:rsidR="00767B03">
        <w:tab/>
      </w:r>
      <w:r w:rsidRPr="00F25905">
        <w:t>Oct. 2005 – Feb. 2009</w:t>
      </w:r>
    </w:p>
    <w:p w14:paraId="2C0F7CD6" w14:textId="77777777" w:rsidR="0047128B" w:rsidRPr="00F25905" w:rsidRDefault="00817898">
      <w:pPr>
        <w:pStyle w:val="Textoindependiente"/>
      </w:pPr>
      <w:r>
        <w:t>(</w:t>
      </w:r>
      <w:r w:rsidR="0047128B" w:rsidRPr="00F25905">
        <w:t xml:space="preserve">Bachelor Thesis: Course Timetabling using Constraints satisfaction </w:t>
      </w:r>
      <w:proofErr w:type="gramStart"/>
      <w:r w:rsidR="0047128B" w:rsidRPr="00F25905">
        <w:t xml:space="preserve">programming)   </w:t>
      </w:r>
      <w:proofErr w:type="gramEnd"/>
      <w:r w:rsidR="0047128B" w:rsidRPr="00F25905">
        <w:t xml:space="preserve">    </w:t>
      </w:r>
      <w:r>
        <w:tab/>
      </w:r>
      <w:r>
        <w:tab/>
      </w:r>
      <w:r>
        <w:tab/>
        <w:t xml:space="preserve">  </w:t>
      </w:r>
      <w:r w:rsidR="0047128B" w:rsidRPr="00F25905">
        <w:t>Vienna, Austria</w:t>
      </w:r>
    </w:p>
    <w:p w14:paraId="6934D796" w14:textId="77777777" w:rsidR="00C3539B" w:rsidRDefault="00817898" w:rsidP="00C3539B">
      <w:pPr>
        <w:pStyle w:val="Textoindependiente"/>
      </w:pPr>
      <w:proofErr w:type="spellStart"/>
      <w:r>
        <w:t>Technische</w:t>
      </w:r>
      <w:proofErr w:type="spellEnd"/>
      <w:r>
        <w:t xml:space="preserve"> Universität Wien (Technical University of Vienna</w:t>
      </w:r>
      <w:r w:rsidR="0047128B">
        <w:t>)</w:t>
      </w:r>
      <w:r w:rsidR="0047128B">
        <w:tab/>
      </w:r>
      <w:r w:rsidR="0047128B">
        <w:tab/>
      </w:r>
      <w:r w:rsidR="0047128B">
        <w:tab/>
        <w:t xml:space="preserve">         </w:t>
      </w:r>
    </w:p>
    <w:p w14:paraId="2B3F7806" w14:textId="77777777" w:rsidR="00C3539B" w:rsidRDefault="00C3539B" w:rsidP="00C3539B">
      <w:pPr>
        <w:pStyle w:val="Textoindependiente"/>
      </w:pPr>
    </w:p>
    <w:p w14:paraId="3CEC528D" w14:textId="77777777" w:rsidR="00552D16" w:rsidRDefault="00552D16" w:rsidP="00552D16"/>
    <w:p w14:paraId="5127B2EE" w14:textId="77777777" w:rsidR="0047128B" w:rsidRPr="00DC46E6" w:rsidRDefault="0047128B" w:rsidP="00DC46E6">
      <w:pPr>
        <w:pStyle w:val="Ttulo1"/>
      </w:pPr>
      <w:r w:rsidRPr="00DC46E6">
        <w:t>Work Experience</w:t>
      </w:r>
    </w:p>
    <w:p w14:paraId="7B0827C7" w14:textId="27D8F66A" w:rsidR="00817898" w:rsidRPr="00817898" w:rsidRDefault="00DC46E6">
      <w:pPr>
        <w:pStyle w:val="Ttulo4"/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CB664" wp14:editId="487DB9A6">
                <wp:simplePos x="0" y="0"/>
                <wp:positionH relativeFrom="column">
                  <wp:posOffset>-5715</wp:posOffset>
                </wp:positionH>
                <wp:positionV relativeFrom="paragraph">
                  <wp:posOffset>-62865</wp:posOffset>
                </wp:positionV>
                <wp:extent cx="6400800" cy="0"/>
                <wp:effectExtent l="19050" t="26035" r="19050" b="21590"/>
                <wp:wrapNone/>
                <wp:docPr id="4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36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70353AF4" id="Line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4.9pt" to="503.55pt,-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" strokeweight="1.02mm">
                <v:shadow color="gray" opacity="1" mv:blur="0" offset="2pt,2pt"/>
              </v:line>
            </w:pict>
          </mc:Fallback>
        </mc:AlternateContent>
      </w:r>
      <w:r w:rsidR="0047128B" w:rsidRPr="000A3FDC">
        <w:rPr>
          <w:sz w:val="24"/>
        </w:rPr>
        <w:t xml:space="preserve">Scientific Software Engineer </w:t>
      </w:r>
      <w:r w:rsidR="00091724">
        <w:rPr>
          <w:sz w:val="24"/>
        </w:rPr>
        <w:t xml:space="preserve">@ </w:t>
      </w:r>
      <w:r w:rsidR="00694FFD">
        <w:rPr>
          <w:sz w:val="24"/>
        </w:rPr>
        <w:t xml:space="preserve">Life Science </w:t>
      </w:r>
      <w:r w:rsidR="00091724">
        <w:rPr>
          <w:sz w:val="24"/>
        </w:rPr>
        <w:t xml:space="preserve">Research </w:t>
      </w:r>
      <w:r w:rsidR="00694FFD">
        <w:rPr>
          <w:sz w:val="24"/>
        </w:rPr>
        <w:t>Institute</w:t>
      </w:r>
      <w:r w:rsidR="0047128B" w:rsidRPr="000A3FDC">
        <w:rPr>
          <w:sz w:val="24"/>
        </w:rPr>
        <w:t xml:space="preserve">  </w:t>
      </w:r>
      <w:r w:rsidR="0047128B" w:rsidRPr="000A3FDC">
        <w:rPr>
          <w:sz w:val="24"/>
        </w:rPr>
        <w:tab/>
      </w:r>
      <w:r w:rsidR="0047128B" w:rsidRPr="000A3FDC">
        <w:rPr>
          <w:sz w:val="24"/>
        </w:rPr>
        <w:tab/>
      </w:r>
      <w:r w:rsidR="0047128B" w:rsidRPr="000A3FDC">
        <w:rPr>
          <w:sz w:val="24"/>
        </w:rPr>
        <w:tab/>
      </w:r>
      <w:r w:rsidR="0047128B" w:rsidRPr="000A3FDC">
        <w:rPr>
          <w:sz w:val="24"/>
        </w:rPr>
        <w:tab/>
      </w:r>
      <w:r w:rsidR="0047128B" w:rsidRPr="000A3FDC">
        <w:rPr>
          <w:sz w:val="24"/>
        </w:rPr>
        <w:tab/>
      </w:r>
    </w:p>
    <w:p w14:paraId="02EAFCE6" w14:textId="77777777" w:rsidR="0047128B" w:rsidRPr="000A3FDC" w:rsidRDefault="0047128B" w:rsidP="00817898">
      <w:pPr>
        <w:jc w:val="right"/>
      </w:pPr>
      <w:r w:rsidRPr="000A3FDC">
        <w:t>December 2012 – currently</w:t>
      </w:r>
      <w:r w:rsidR="00817898">
        <w:t>, Vienna</w:t>
      </w:r>
    </w:p>
    <w:p w14:paraId="0BF4C3EC" w14:textId="77777777" w:rsidR="0047128B" w:rsidRPr="00F25905" w:rsidRDefault="00817898">
      <w:pPr>
        <w:pStyle w:val="Textoindependiente"/>
        <w:rPr>
          <w:color w:val="000000"/>
          <w:sz w:val="22"/>
        </w:rPr>
      </w:pPr>
      <w:proofErr w:type="spellStart"/>
      <w:r>
        <w:t>BioComp</w:t>
      </w:r>
      <w:proofErr w:type="spellEnd"/>
      <w:r>
        <w:t xml:space="preserve"> / </w:t>
      </w:r>
      <w:r w:rsidR="006A0736">
        <w:t xml:space="preserve">Vienna </w:t>
      </w:r>
      <w:proofErr w:type="spellStart"/>
      <w:r w:rsidR="006A0736">
        <w:t>Biocenter</w:t>
      </w:r>
      <w:proofErr w:type="spellEnd"/>
      <w:r w:rsidR="006A0736">
        <w:t xml:space="preserve"> Core Facilities</w:t>
      </w:r>
      <w:r>
        <w:t xml:space="preserve"> (Vienna </w:t>
      </w:r>
      <w:proofErr w:type="spellStart"/>
      <w:r>
        <w:t>BioCenter</w:t>
      </w:r>
      <w:proofErr w:type="spellEnd"/>
      <w:r>
        <w:t>)</w:t>
      </w:r>
      <w:r w:rsidR="0047128B" w:rsidRPr="00F25905">
        <w:tab/>
      </w:r>
      <w:r w:rsidR="0047128B" w:rsidRPr="00F25905">
        <w:tab/>
      </w:r>
      <w:r w:rsidR="0047128B" w:rsidRPr="00F25905">
        <w:tab/>
      </w:r>
      <w:r w:rsidR="0047128B" w:rsidRPr="00F25905">
        <w:tab/>
      </w:r>
      <w:r w:rsidR="0047128B" w:rsidRPr="00F25905">
        <w:tab/>
      </w:r>
      <w:r w:rsidR="0047128B" w:rsidRPr="00F25905">
        <w:tab/>
      </w:r>
    </w:p>
    <w:p w14:paraId="480CE956" w14:textId="77777777" w:rsidR="00552D16" w:rsidRDefault="00C3539B" w:rsidP="00817898">
      <w:bookmarkStart w:id="0" w:name="docs-internal-guid-4b4217b6-c554-3ee7-3c"/>
      <w:bookmarkEnd w:id="0"/>
      <w:r>
        <w:t>Our facility is providing software</w:t>
      </w:r>
      <w:r w:rsidR="0004530C">
        <w:t xml:space="preserve"> development, </w:t>
      </w:r>
      <w:r>
        <w:t xml:space="preserve">data analysis </w:t>
      </w:r>
      <w:r w:rsidR="0004530C">
        <w:t xml:space="preserve">and bioinformatics </w:t>
      </w:r>
      <w:r>
        <w:t xml:space="preserve">services to different research groups inside and outside of the Vienna </w:t>
      </w:r>
      <w:proofErr w:type="spellStart"/>
      <w:r>
        <w:t>BioCenter</w:t>
      </w:r>
      <w:proofErr w:type="spellEnd"/>
      <w:r>
        <w:t xml:space="preserve">. </w:t>
      </w:r>
      <w:r w:rsidR="00552D16">
        <w:t>For my part</w:t>
      </w:r>
      <w:r w:rsidR="00573CDB">
        <w:t>,</w:t>
      </w:r>
      <w:r w:rsidR="0004530C">
        <w:t xml:space="preserve"> I </w:t>
      </w:r>
      <w:r w:rsidR="00F36FA1">
        <w:t>am</w:t>
      </w:r>
      <w:r w:rsidR="0004530C">
        <w:t xml:space="preserve"> responsible for scientific software development, data analysis and HPC software infrastructure management.</w:t>
      </w:r>
      <w:r w:rsidR="00552D16">
        <w:t xml:space="preserve"> </w:t>
      </w:r>
      <w:r w:rsidR="00F36FA1">
        <w:t>That</w:t>
      </w:r>
      <w:r w:rsidR="00552D16">
        <w:t xml:space="preserve"> include</w:t>
      </w:r>
      <w:r w:rsidR="00F36FA1">
        <w:t>s</w:t>
      </w:r>
      <w:r w:rsidR="00552D16">
        <w:t xml:space="preserve"> </w:t>
      </w:r>
      <w:r w:rsidR="0023249B">
        <w:t xml:space="preserve">extending </w:t>
      </w:r>
      <w:r w:rsidR="00552D16">
        <w:t>software and hardware of laboratory equipment, image analysis</w:t>
      </w:r>
      <w:r w:rsidR="0023249B">
        <w:t>, Unix system administration</w:t>
      </w:r>
      <w:r w:rsidR="00552D16">
        <w:t xml:space="preserve"> and different areas of data analysis and </w:t>
      </w:r>
      <w:r w:rsidR="0023249B">
        <w:t xml:space="preserve">data </w:t>
      </w:r>
      <w:r w:rsidR="00552D16">
        <w:t>visualization.</w:t>
      </w:r>
    </w:p>
    <w:p w14:paraId="32606658" w14:textId="77777777" w:rsidR="0047128B" w:rsidRPr="00F25905" w:rsidRDefault="00552D16" w:rsidP="00817898">
      <w:r>
        <w:t xml:space="preserve"> </w:t>
      </w:r>
    </w:p>
    <w:p w14:paraId="37430DEB" w14:textId="3FA87326" w:rsidR="0047128B" w:rsidRPr="00F25905" w:rsidRDefault="0047128B" w:rsidP="00552D16">
      <w:pPr>
        <w:pStyle w:val="Textoindependiente"/>
        <w:numPr>
          <w:ilvl w:val="0"/>
          <w:numId w:val="36"/>
        </w:numPr>
        <w:spacing w:after="0" w:line="273" w:lineRule="auto"/>
      </w:pPr>
      <w:r w:rsidRPr="00F25905">
        <w:t xml:space="preserve">Software </w:t>
      </w:r>
      <w:r w:rsidR="008B1F75">
        <w:t>Development</w:t>
      </w:r>
      <w:r w:rsidRPr="00F25905">
        <w:t xml:space="preserve"> in Python, </w:t>
      </w:r>
      <w:r w:rsidR="0062628B">
        <w:t xml:space="preserve">R, </w:t>
      </w:r>
      <w:r w:rsidRPr="00F25905">
        <w:t xml:space="preserve">C/C++, </w:t>
      </w:r>
      <w:proofErr w:type="spellStart"/>
      <w:r w:rsidRPr="00F25905">
        <w:t>Matlab</w:t>
      </w:r>
      <w:proofErr w:type="spellEnd"/>
      <w:r w:rsidRPr="00F25905">
        <w:t>, Qt, ROS</w:t>
      </w:r>
    </w:p>
    <w:p w14:paraId="2279C2F2" w14:textId="77777777" w:rsidR="0047128B" w:rsidRDefault="0047128B" w:rsidP="00552D16">
      <w:pPr>
        <w:pStyle w:val="Prrafodelista"/>
        <w:numPr>
          <w:ilvl w:val="0"/>
          <w:numId w:val="36"/>
        </w:numPr>
      </w:pPr>
      <w:r>
        <w:t>Image Analysis</w:t>
      </w:r>
    </w:p>
    <w:p w14:paraId="343877D6" w14:textId="68A44796" w:rsidR="00552D16" w:rsidRDefault="00552D16" w:rsidP="00552D16">
      <w:pPr>
        <w:pStyle w:val="Prrafodelista"/>
        <w:numPr>
          <w:ilvl w:val="0"/>
          <w:numId w:val="36"/>
        </w:numPr>
      </w:pPr>
      <w:r>
        <w:t xml:space="preserve">Data Analysis and </w:t>
      </w:r>
      <w:r w:rsidR="008B1F75">
        <w:t xml:space="preserve">Data </w:t>
      </w:r>
      <w:r>
        <w:t>Visualization</w:t>
      </w:r>
    </w:p>
    <w:p w14:paraId="755A0FE0" w14:textId="77777777" w:rsidR="0047128B" w:rsidRDefault="0047128B" w:rsidP="00552D16">
      <w:pPr>
        <w:pStyle w:val="Prrafodelista"/>
        <w:numPr>
          <w:ilvl w:val="0"/>
          <w:numId w:val="36"/>
        </w:numPr>
      </w:pPr>
      <w:r>
        <w:t xml:space="preserve">Electrical </w:t>
      </w:r>
      <w:r w:rsidR="00817898">
        <w:t>Tinkering</w:t>
      </w:r>
    </w:p>
    <w:p w14:paraId="1B1FFAFD" w14:textId="2431BEFD" w:rsidR="00F36FA1" w:rsidRDefault="00F36FA1" w:rsidP="00552D16">
      <w:pPr>
        <w:pStyle w:val="Prrafodelista"/>
        <w:numPr>
          <w:ilvl w:val="0"/>
          <w:numId w:val="36"/>
        </w:numPr>
      </w:pPr>
      <w:r>
        <w:t xml:space="preserve">Galaxy </w:t>
      </w:r>
      <w:r w:rsidR="008B1F75">
        <w:t>HPC Infrastructure</w:t>
      </w:r>
    </w:p>
    <w:p w14:paraId="35777F87" w14:textId="446437A8" w:rsidR="00767B03" w:rsidRDefault="00767B03" w:rsidP="00552D16">
      <w:pPr>
        <w:pStyle w:val="Prrafodelista"/>
        <w:numPr>
          <w:ilvl w:val="0"/>
          <w:numId w:val="36"/>
        </w:numPr>
      </w:pPr>
      <w:r>
        <w:t>Basic understanding of neuroscience</w:t>
      </w:r>
    </w:p>
    <w:p w14:paraId="18274464" w14:textId="77777777" w:rsidR="00767B03" w:rsidRDefault="00767B03" w:rsidP="00767B03">
      <w:pPr>
        <w:pStyle w:val="Ttulo4"/>
      </w:pPr>
    </w:p>
    <w:p w14:paraId="762FDCD9" w14:textId="77777777" w:rsidR="00767B03" w:rsidRPr="00767B03" w:rsidRDefault="00767B03" w:rsidP="00767B03">
      <w:pPr>
        <w:pStyle w:val="Textoindependiente"/>
      </w:pPr>
    </w:p>
    <w:p w14:paraId="34EC8411" w14:textId="0D78DC9A" w:rsidR="00817898" w:rsidRPr="00E65389" w:rsidRDefault="0047128B">
      <w:pPr>
        <w:pStyle w:val="Ttulo4"/>
        <w:rPr>
          <w:sz w:val="24"/>
        </w:rPr>
      </w:pPr>
      <w:r w:rsidRPr="00E65389">
        <w:rPr>
          <w:sz w:val="24"/>
        </w:rPr>
        <w:lastRenderedPageBreak/>
        <w:t>Software Engineer</w:t>
      </w:r>
      <w:r w:rsidR="00694FFD" w:rsidRPr="00E65389">
        <w:rPr>
          <w:sz w:val="24"/>
        </w:rPr>
        <w:t xml:space="preserve"> @ </w:t>
      </w:r>
      <w:r w:rsidR="00E65389">
        <w:rPr>
          <w:sz w:val="24"/>
        </w:rPr>
        <w:t xml:space="preserve">University </w:t>
      </w:r>
      <w:r w:rsidR="00E65389" w:rsidRPr="00E65389">
        <w:rPr>
          <w:sz w:val="24"/>
        </w:rPr>
        <w:t>Research Group</w:t>
      </w:r>
      <w:r w:rsidRPr="00E65389">
        <w:rPr>
          <w:sz w:val="24"/>
        </w:rPr>
        <w:t xml:space="preserve">   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</w:p>
    <w:p w14:paraId="709356F1" w14:textId="77777777" w:rsidR="0047128B" w:rsidRDefault="0047128B" w:rsidP="00817898">
      <w:pPr>
        <w:jc w:val="right"/>
      </w:pPr>
      <w:r>
        <w:t>July 2012 – Sep. 2012</w:t>
      </w:r>
      <w:r w:rsidR="00817898">
        <w:t>, Valencia</w:t>
      </w:r>
    </w:p>
    <w:p w14:paraId="5F7B426D" w14:textId="77777777" w:rsidR="00817898" w:rsidRDefault="0047128B" w:rsidP="00817898">
      <w:pPr>
        <w:pStyle w:val="Textoindependiente"/>
      </w:pPr>
      <w:proofErr w:type="spellStart"/>
      <w:r w:rsidRPr="00F25905">
        <w:t>Robotnik</w:t>
      </w:r>
      <w:proofErr w:type="spellEnd"/>
      <w:r w:rsidRPr="00F25905">
        <w:t xml:space="preserve"> Automation, SLL in cooperation with IDF (UPV Valencia)</w:t>
      </w:r>
    </w:p>
    <w:p w14:paraId="16B03893" w14:textId="77777777" w:rsidR="0047128B" w:rsidRPr="00F25905" w:rsidRDefault="0047128B" w:rsidP="00817898">
      <w:pPr>
        <w:pStyle w:val="Prrafodelista"/>
        <w:numPr>
          <w:ilvl w:val="0"/>
          <w:numId w:val="35"/>
        </w:numPr>
      </w:pPr>
      <w:r w:rsidRPr="00F25905">
        <w:t>Design and development of a Pedestrian and Vehicle Simulator using Stage Simulator</w:t>
      </w:r>
    </w:p>
    <w:p w14:paraId="0177253D" w14:textId="77777777" w:rsidR="0047128B" w:rsidRPr="00F25905" w:rsidRDefault="0047128B" w:rsidP="00817898">
      <w:pPr>
        <w:pStyle w:val="Prrafodelista"/>
        <w:numPr>
          <w:ilvl w:val="0"/>
          <w:numId w:val="35"/>
        </w:numPr>
      </w:pPr>
      <w:r w:rsidRPr="00F25905">
        <w:t>Implementing the Simulator as a ROS (Robotic Operating System) package</w:t>
      </w:r>
    </w:p>
    <w:p w14:paraId="52DC53B9" w14:textId="77777777" w:rsidR="0047128B" w:rsidRDefault="0047128B" w:rsidP="00817898">
      <w:pPr>
        <w:pStyle w:val="Prrafodelista"/>
        <w:numPr>
          <w:ilvl w:val="0"/>
          <w:numId w:val="35"/>
        </w:numPr>
      </w:pPr>
      <w:r>
        <w:t xml:space="preserve">Integration into </w:t>
      </w:r>
      <w:proofErr w:type="spellStart"/>
      <w:r>
        <w:t>SafeBus</w:t>
      </w:r>
      <w:proofErr w:type="spellEnd"/>
      <w:r>
        <w:t xml:space="preserve"> Visualization</w:t>
      </w:r>
    </w:p>
    <w:p w14:paraId="6984D3BF" w14:textId="77777777" w:rsidR="0047128B" w:rsidRDefault="0047128B">
      <w:pPr>
        <w:pStyle w:val="Textoindependiente"/>
      </w:pPr>
    </w:p>
    <w:p w14:paraId="27BC2F23" w14:textId="4C163B7E" w:rsidR="00C859E0" w:rsidRPr="00E65389" w:rsidRDefault="0047128B">
      <w:pPr>
        <w:pStyle w:val="Ttulo4"/>
        <w:rPr>
          <w:sz w:val="24"/>
        </w:rPr>
      </w:pPr>
      <w:r w:rsidRPr="00E65389">
        <w:rPr>
          <w:sz w:val="24"/>
        </w:rPr>
        <w:t xml:space="preserve">Research Assistant </w:t>
      </w:r>
      <w:r w:rsidR="00E65389" w:rsidRPr="00E65389">
        <w:rPr>
          <w:sz w:val="24"/>
        </w:rPr>
        <w:t xml:space="preserve">@ </w:t>
      </w:r>
      <w:r w:rsidR="00E65389">
        <w:rPr>
          <w:sz w:val="24"/>
        </w:rPr>
        <w:t>University</w:t>
      </w:r>
      <w:r w:rsidR="00E65389" w:rsidRPr="00E65389">
        <w:rPr>
          <w:sz w:val="24"/>
        </w:rPr>
        <w:t xml:space="preserve"> Research Group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 </w:t>
      </w:r>
    </w:p>
    <w:p w14:paraId="79692901" w14:textId="77777777" w:rsidR="0047128B" w:rsidRPr="00E1550A" w:rsidRDefault="0047128B" w:rsidP="00552D16">
      <w:pPr>
        <w:jc w:val="right"/>
        <w:rPr>
          <w:lang w:val="es-ES_tradnl"/>
        </w:rPr>
      </w:pPr>
      <w:r w:rsidRPr="00E1550A">
        <w:rPr>
          <w:lang w:val="es-ES_tradnl"/>
        </w:rPr>
        <w:t xml:space="preserve">Oct. 2011 – </w:t>
      </w:r>
      <w:proofErr w:type="spellStart"/>
      <w:r w:rsidRPr="00E1550A">
        <w:rPr>
          <w:lang w:val="es-ES_tradnl"/>
        </w:rPr>
        <w:t>July</w:t>
      </w:r>
      <w:proofErr w:type="spellEnd"/>
      <w:r w:rsidRPr="00E1550A">
        <w:rPr>
          <w:lang w:val="es-ES_tradnl"/>
        </w:rPr>
        <w:t xml:space="preserve"> 2012</w:t>
      </w:r>
      <w:r w:rsidR="00C859E0" w:rsidRPr="00E1550A">
        <w:rPr>
          <w:lang w:val="es-ES_tradnl"/>
        </w:rPr>
        <w:t>, Valencia</w:t>
      </w:r>
    </w:p>
    <w:p w14:paraId="5256FCA7" w14:textId="77777777" w:rsidR="00C859E0" w:rsidRPr="0073792D" w:rsidRDefault="0047128B" w:rsidP="00552D16">
      <w:pPr>
        <w:pStyle w:val="Textoindependiente"/>
        <w:rPr>
          <w:lang w:val="es-ES_tradnl"/>
        </w:rPr>
      </w:pPr>
      <w:r w:rsidRPr="0073792D">
        <w:rPr>
          <w:lang w:val="es-ES_tradnl"/>
        </w:rPr>
        <w:t xml:space="preserve">Universidad Politécnica de Valencia, Instituto de Diseño y Fabricación </w:t>
      </w:r>
    </w:p>
    <w:p w14:paraId="6E278515" w14:textId="77777777" w:rsidR="0047128B" w:rsidRPr="00F25905" w:rsidRDefault="0047128B" w:rsidP="00C859E0">
      <w:pPr>
        <w:pStyle w:val="Prrafodelista"/>
        <w:numPr>
          <w:ilvl w:val="0"/>
          <w:numId w:val="33"/>
        </w:numPr>
      </w:pPr>
      <w:r w:rsidRPr="00F25905">
        <w:t xml:space="preserve">Design and developing an OpenGL based Visualization for the </w:t>
      </w:r>
      <w:proofErr w:type="spellStart"/>
      <w:r w:rsidRPr="00F25905">
        <w:t>SafeBus</w:t>
      </w:r>
      <w:proofErr w:type="spellEnd"/>
      <w:r w:rsidRPr="00F25905">
        <w:t xml:space="preserve"> Project using the OGRE Framework</w:t>
      </w:r>
    </w:p>
    <w:p w14:paraId="7D295E7A" w14:textId="77777777" w:rsidR="0047128B" w:rsidRPr="00F25905" w:rsidRDefault="0047128B" w:rsidP="00C859E0">
      <w:pPr>
        <w:pStyle w:val="Prrafodelista"/>
        <w:numPr>
          <w:ilvl w:val="0"/>
          <w:numId w:val="33"/>
        </w:numPr>
      </w:pPr>
      <w:r w:rsidRPr="00F25905">
        <w:t>Creation of vehicle models for the Gazebo Robot Simulator</w:t>
      </w:r>
    </w:p>
    <w:p w14:paraId="371A653B" w14:textId="77777777" w:rsidR="0047128B" w:rsidRPr="00F25905" w:rsidRDefault="0047128B" w:rsidP="00C859E0">
      <w:pPr>
        <w:pStyle w:val="Prrafodelista"/>
        <w:numPr>
          <w:ilvl w:val="0"/>
          <w:numId w:val="33"/>
        </w:numPr>
      </w:pPr>
      <w:r w:rsidRPr="00F25905">
        <w:t>Integration into the ROS (Robotic Operating System)</w:t>
      </w:r>
    </w:p>
    <w:p w14:paraId="0AAA6C77" w14:textId="77777777" w:rsidR="0047128B" w:rsidRPr="00F25905" w:rsidRDefault="0047128B" w:rsidP="00C859E0">
      <w:pPr>
        <w:pStyle w:val="Prrafodelista"/>
        <w:numPr>
          <w:ilvl w:val="0"/>
          <w:numId w:val="33"/>
        </w:numPr>
      </w:pPr>
      <w:r w:rsidRPr="00F25905">
        <w:t>Creating of Linux Force Feedback ROS node in order to provide haptic Feedback Drivers</w:t>
      </w:r>
    </w:p>
    <w:p w14:paraId="470FD783" w14:textId="77777777" w:rsidR="0047128B" w:rsidRPr="00F25905" w:rsidRDefault="0047128B">
      <w:pPr>
        <w:pStyle w:val="JobDescription"/>
      </w:pPr>
    </w:p>
    <w:p w14:paraId="45CBA4F7" w14:textId="0BF531A9" w:rsidR="00C859E0" w:rsidRPr="00E65389" w:rsidRDefault="0047128B" w:rsidP="00767B03">
      <w:pPr>
        <w:pStyle w:val="Ttulo4"/>
        <w:rPr>
          <w:sz w:val="24"/>
        </w:rPr>
      </w:pPr>
      <w:r w:rsidRPr="00E65389">
        <w:rPr>
          <w:sz w:val="24"/>
        </w:rPr>
        <w:t xml:space="preserve">Software Engineer </w:t>
      </w:r>
      <w:r w:rsidR="00E65389" w:rsidRPr="00E65389">
        <w:rPr>
          <w:sz w:val="24"/>
        </w:rPr>
        <w:t xml:space="preserve">@ </w:t>
      </w:r>
      <w:r w:rsidR="00E65389">
        <w:rPr>
          <w:sz w:val="24"/>
        </w:rPr>
        <w:t xml:space="preserve">University </w:t>
      </w:r>
      <w:r w:rsidR="00E65389" w:rsidRPr="00E65389">
        <w:rPr>
          <w:sz w:val="24"/>
        </w:rPr>
        <w:t>Research Group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 </w:t>
      </w:r>
    </w:p>
    <w:p w14:paraId="3084728B" w14:textId="77777777" w:rsidR="0047128B" w:rsidRDefault="0047128B" w:rsidP="00C859E0">
      <w:pPr>
        <w:jc w:val="right"/>
      </w:pPr>
      <w:r>
        <w:t>July 2011 – Oct. 2011</w:t>
      </w:r>
      <w:r w:rsidR="00C859E0">
        <w:t>, Valencia</w:t>
      </w:r>
    </w:p>
    <w:p w14:paraId="642B1E07" w14:textId="77777777" w:rsidR="0047128B" w:rsidRPr="0073792D" w:rsidRDefault="0047128B">
      <w:pPr>
        <w:pStyle w:val="Textoindependiente"/>
        <w:rPr>
          <w:lang w:val="es-ES_tradnl"/>
        </w:rPr>
      </w:pPr>
      <w:r w:rsidRPr="0073792D">
        <w:rPr>
          <w:lang w:val="es-ES_tradnl"/>
        </w:rPr>
        <w:t>Instituto de Diseño y Fabricación (IDF</w:t>
      </w:r>
      <w:proofErr w:type="gramStart"/>
      <w:r w:rsidRPr="0073792D">
        <w:rPr>
          <w:lang w:val="es-ES_tradnl"/>
        </w:rPr>
        <w:t>) ,</w:t>
      </w:r>
      <w:proofErr w:type="gramEnd"/>
      <w:r w:rsidRPr="0073792D">
        <w:rPr>
          <w:lang w:val="es-ES_tradnl"/>
        </w:rPr>
        <w:t xml:space="preserve"> ( </w:t>
      </w:r>
      <w:proofErr w:type="spellStart"/>
      <w:r w:rsidRPr="00E1550A">
        <w:rPr>
          <w:lang w:val="es-ES_tradnl"/>
        </w:rPr>
        <w:t>Institute</w:t>
      </w:r>
      <w:proofErr w:type="spellEnd"/>
      <w:r w:rsidRPr="00E1550A">
        <w:rPr>
          <w:lang w:val="es-ES_tradnl"/>
        </w:rPr>
        <w:t xml:space="preserve"> of </w:t>
      </w:r>
      <w:proofErr w:type="spellStart"/>
      <w:r w:rsidRPr="00E1550A">
        <w:rPr>
          <w:lang w:val="es-ES_tradnl"/>
        </w:rPr>
        <w:t>Design</w:t>
      </w:r>
      <w:proofErr w:type="spellEnd"/>
      <w:r w:rsidRPr="00E1550A">
        <w:rPr>
          <w:lang w:val="es-ES_tradnl"/>
        </w:rPr>
        <w:t xml:space="preserve"> and </w:t>
      </w:r>
      <w:proofErr w:type="spellStart"/>
      <w:r w:rsidRPr="00E1550A">
        <w:rPr>
          <w:lang w:val="es-ES_tradnl"/>
        </w:rPr>
        <w:t>Manufacturing</w:t>
      </w:r>
      <w:proofErr w:type="spellEnd"/>
      <w:r w:rsidRPr="0073792D">
        <w:rPr>
          <w:lang w:val="es-ES_tradnl"/>
        </w:rPr>
        <w:t xml:space="preserve"> )  Ciudad Politécnica de la Innovación , Universidad Politécnica de Valencia</w:t>
      </w:r>
    </w:p>
    <w:p w14:paraId="652BE315" w14:textId="77777777" w:rsidR="0047128B" w:rsidRPr="00F25905" w:rsidRDefault="0047128B" w:rsidP="00C859E0">
      <w:pPr>
        <w:pStyle w:val="Prrafodelista"/>
        <w:numPr>
          <w:ilvl w:val="0"/>
          <w:numId w:val="34"/>
        </w:numPr>
      </w:pPr>
      <w:r w:rsidRPr="00F25905">
        <w:t>Developing of an OpenGL ES Visualization for an industrial vehicle simulator</w:t>
      </w:r>
    </w:p>
    <w:p w14:paraId="5FB39616" w14:textId="77777777" w:rsidR="0047128B" w:rsidRPr="00F25905" w:rsidRDefault="0047128B" w:rsidP="00C859E0">
      <w:pPr>
        <w:pStyle w:val="Prrafodelista"/>
        <w:numPr>
          <w:ilvl w:val="0"/>
          <w:numId w:val="34"/>
        </w:numPr>
      </w:pPr>
      <w:r w:rsidRPr="00F25905">
        <w:t>System configuration and adaption of the visualization to an ARM embedded system board</w:t>
      </w:r>
    </w:p>
    <w:p w14:paraId="0791B4B2" w14:textId="77777777" w:rsidR="0047128B" w:rsidRPr="00F25905" w:rsidRDefault="0047128B" w:rsidP="00C859E0">
      <w:pPr>
        <w:pStyle w:val="Prrafodelista"/>
        <w:numPr>
          <w:ilvl w:val="0"/>
          <w:numId w:val="34"/>
        </w:numPr>
      </w:pPr>
      <w:r w:rsidRPr="00F25905">
        <w:t>Integration into ROS in order communicate with different simulator components</w:t>
      </w:r>
    </w:p>
    <w:p w14:paraId="7BCDB6F3" w14:textId="77777777" w:rsidR="0047128B" w:rsidRPr="00F25905" w:rsidRDefault="0047128B">
      <w:pPr>
        <w:pStyle w:val="JobDescription"/>
      </w:pPr>
    </w:p>
    <w:p w14:paraId="1DF08184" w14:textId="77777777" w:rsidR="00C62850" w:rsidRDefault="00C62850">
      <w:pPr>
        <w:pStyle w:val="Ttulo4"/>
      </w:pPr>
    </w:p>
    <w:p w14:paraId="2EA55489" w14:textId="49AA0D4F" w:rsidR="00C859E0" w:rsidRPr="00E65389" w:rsidRDefault="0047128B">
      <w:pPr>
        <w:pStyle w:val="Ttulo4"/>
        <w:rPr>
          <w:sz w:val="24"/>
        </w:rPr>
      </w:pPr>
      <w:r w:rsidRPr="00E65389">
        <w:rPr>
          <w:sz w:val="24"/>
        </w:rPr>
        <w:t>Embedded System Engineer</w:t>
      </w:r>
      <w:r w:rsidR="00E65389" w:rsidRPr="00E65389">
        <w:rPr>
          <w:sz w:val="24"/>
        </w:rPr>
        <w:t xml:space="preserve"> @ Startup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</w:p>
    <w:p w14:paraId="17A8CC5C" w14:textId="77777777" w:rsidR="0047128B" w:rsidRPr="00F25905" w:rsidRDefault="0047128B" w:rsidP="00C859E0">
      <w:pPr>
        <w:jc w:val="right"/>
      </w:pPr>
      <w:r w:rsidRPr="00F25905">
        <w:t>Nov.2007 – Aug. 2010</w:t>
      </w:r>
      <w:r w:rsidR="00C859E0">
        <w:t>, Vienna</w:t>
      </w:r>
    </w:p>
    <w:p w14:paraId="41B4AEED" w14:textId="77777777" w:rsidR="0047128B" w:rsidRDefault="0047128B">
      <w:pPr>
        <w:pStyle w:val="Textoindependiente"/>
      </w:pPr>
      <w:proofErr w:type="spellStart"/>
      <w:r>
        <w:t>Adaptiva</w:t>
      </w:r>
      <w:proofErr w:type="spellEnd"/>
      <w:r>
        <w:t xml:space="preserve"> GmbH </w:t>
      </w:r>
    </w:p>
    <w:p w14:paraId="4BA79B34" w14:textId="77777777" w:rsidR="0047128B" w:rsidRPr="00F25905" w:rsidRDefault="0047128B" w:rsidP="00C859E0">
      <w:pPr>
        <w:pStyle w:val="Prrafodelista"/>
        <w:numPr>
          <w:ilvl w:val="0"/>
          <w:numId w:val="32"/>
        </w:numPr>
      </w:pPr>
      <w:r w:rsidRPr="00F25905">
        <w:t>Developing of embedded systems for very low power wireless Sensor networks</w:t>
      </w:r>
    </w:p>
    <w:p w14:paraId="77FA0350" w14:textId="77777777" w:rsidR="0047128B" w:rsidRPr="00F25905" w:rsidRDefault="0047128B" w:rsidP="00C859E0">
      <w:pPr>
        <w:pStyle w:val="Prrafodelista"/>
        <w:numPr>
          <w:ilvl w:val="0"/>
          <w:numId w:val="32"/>
        </w:numPr>
      </w:pPr>
      <w:r w:rsidRPr="00F25905">
        <w:t xml:space="preserve">Design and development of Drivers, HAL (hardware abstraction </w:t>
      </w:r>
      <w:proofErr w:type="gramStart"/>
      <w:r w:rsidRPr="00F25905">
        <w:t>layer )</w:t>
      </w:r>
      <w:proofErr w:type="gramEnd"/>
      <w:r w:rsidRPr="00F25905">
        <w:t xml:space="preserve"> and system functions for different 16-Bit based SOC (System on Chip) platforms</w:t>
      </w:r>
    </w:p>
    <w:p w14:paraId="4D5E03B5" w14:textId="77777777" w:rsidR="0047128B" w:rsidRPr="00F25905" w:rsidRDefault="0047128B" w:rsidP="00C859E0">
      <w:pPr>
        <w:pStyle w:val="Prrafodelista"/>
        <w:numPr>
          <w:ilvl w:val="0"/>
          <w:numId w:val="32"/>
        </w:numPr>
      </w:pPr>
      <w:r w:rsidRPr="00F25905">
        <w:t xml:space="preserve">Developing of RF based (433Mhz, 2.4 </w:t>
      </w:r>
      <w:proofErr w:type="spellStart"/>
      <w:r w:rsidRPr="00F25905">
        <w:t>Ghz</w:t>
      </w:r>
      <w:proofErr w:type="spellEnd"/>
      <w:r w:rsidRPr="00F25905">
        <w:t xml:space="preserve">) communication layers </w:t>
      </w:r>
      <w:proofErr w:type="gramStart"/>
      <w:r w:rsidRPr="00F25905">
        <w:t>( mainly</w:t>
      </w:r>
      <w:proofErr w:type="gramEnd"/>
      <w:r w:rsidRPr="00F25905">
        <w:t xml:space="preserve"> OSI Layer 2 and 3)</w:t>
      </w:r>
    </w:p>
    <w:p w14:paraId="2AC1031C" w14:textId="77777777" w:rsidR="0047128B" w:rsidRPr="00F25905" w:rsidRDefault="0047128B" w:rsidP="00C859E0">
      <w:pPr>
        <w:pStyle w:val="Prrafodelista"/>
        <w:numPr>
          <w:ilvl w:val="0"/>
          <w:numId w:val="32"/>
        </w:numPr>
      </w:pPr>
      <w:r w:rsidRPr="00F25905">
        <w:t>Implementing of sensor data preprocessing and filtering algorithms</w:t>
      </w:r>
    </w:p>
    <w:p w14:paraId="49A1002B" w14:textId="77777777" w:rsidR="0047128B" w:rsidRPr="00F25905" w:rsidRDefault="0047128B" w:rsidP="00C859E0">
      <w:pPr>
        <w:pStyle w:val="Prrafodelista"/>
        <w:numPr>
          <w:ilvl w:val="0"/>
          <w:numId w:val="32"/>
        </w:numPr>
      </w:pPr>
      <w:r w:rsidRPr="00F25905">
        <w:t>Developing of ARM Cortex 9 based bridge systems interconnecting sensor networks and middleware</w:t>
      </w:r>
    </w:p>
    <w:p w14:paraId="409057E6" w14:textId="77777777" w:rsidR="0047128B" w:rsidRPr="00F25905" w:rsidRDefault="0047128B">
      <w:pPr>
        <w:pStyle w:val="Textoindependiente"/>
      </w:pPr>
    </w:p>
    <w:p w14:paraId="7C88EA11" w14:textId="77777777" w:rsidR="00DC46E6" w:rsidRPr="00E65389" w:rsidRDefault="0047128B">
      <w:pPr>
        <w:pStyle w:val="Ttulo4"/>
        <w:rPr>
          <w:sz w:val="24"/>
        </w:rPr>
      </w:pPr>
      <w:r w:rsidRPr="00E65389">
        <w:rPr>
          <w:sz w:val="24"/>
        </w:rPr>
        <w:lastRenderedPageBreak/>
        <w:t xml:space="preserve">Database Developer Internship 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</w:t>
      </w:r>
    </w:p>
    <w:p w14:paraId="2B889460" w14:textId="77777777" w:rsidR="0047128B" w:rsidRPr="00F25905" w:rsidRDefault="0047128B" w:rsidP="00DC46E6">
      <w:pPr>
        <w:jc w:val="right"/>
      </w:pPr>
      <w:r w:rsidRPr="00F25905">
        <w:t>July. 2007 – Sep. 2007</w:t>
      </w:r>
      <w:r w:rsidR="00DC46E6">
        <w:t>, Vienna</w:t>
      </w:r>
    </w:p>
    <w:p w14:paraId="31B0E6A4" w14:textId="77777777" w:rsidR="00DC46E6" w:rsidRPr="00DC46E6" w:rsidRDefault="0047128B" w:rsidP="00C859E0">
      <w:r w:rsidRPr="00DC46E6">
        <w:t xml:space="preserve">UPC </w:t>
      </w:r>
      <w:proofErr w:type="spellStart"/>
      <w:r w:rsidRPr="00DC46E6">
        <w:t>Telekabel</w:t>
      </w:r>
      <w:proofErr w:type="spellEnd"/>
      <w:r w:rsidRPr="00DC46E6">
        <w:t xml:space="preserve"> Wien GmbH</w:t>
      </w:r>
      <w:r w:rsidRPr="00DC46E6">
        <w:tab/>
      </w:r>
      <w:r w:rsidRPr="00DC46E6">
        <w:tab/>
      </w:r>
      <w:r w:rsidRPr="00DC46E6">
        <w:tab/>
      </w:r>
      <w:r w:rsidRPr="00DC46E6">
        <w:tab/>
      </w:r>
      <w:r w:rsidRPr="00DC46E6">
        <w:tab/>
      </w:r>
      <w:r w:rsidRPr="00DC46E6">
        <w:tab/>
      </w:r>
      <w:r w:rsidRPr="00DC46E6">
        <w:tab/>
      </w:r>
      <w:r w:rsidRPr="00DC46E6">
        <w:tab/>
        <w:t xml:space="preserve">           </w:t>
      </w:r>
    </w:p>
    <w:p w14:paraId="6A8CEB28" w14:textId="77777777" w:rsidR="0047128B" w:rsidRPr="00F25905" w:rsidRDefault="0047128B" w:rsidP="00C859E0">
      <w:pPr>
        <w:pStyle w:val="Prrafodelista"/>
        <w:numPr>
          <w:ilvl w:val="0"/>
          <w:numId w:val="31"/>
        </w:numPr>
      </w:pPr>
      <w:r w:rsidRPr="00F25905">
        <w:t>Developing of MS SQL Database scripts</w:t>
      </w:r>
    </w:p>
    <w:p w14:paraId="3B26459B" w14:textId="77777777" w:rsidR="0047128B" w:rsidRPr="00F25905" w:rsidRDefault="0047128B" w:rsidP="00C859E0">
      <w:pPr>
        <w:pStyle w:val="Prrafodelista"/>
        <w:numPr>
          <w:ilvl w:val="0"/>
          <w:numId w:val="31"/>
        </w:numPr>
      </w:pPr>
      <w:r w:rsidRPr="00F25905">
        <w:t>Porting of scripts from the DTS to the newer SSIS system</w:t>
      </w:r>
    </w:p>
    <w:p w14:paraId="4649309D" w14:textId="77777777" w:rsidR="00DC46E6" w:rsidRPr="00E65389" w:rsidRDefault="0047128B" w:rsidP="00DC46E6">
      <w:pPr>
        <w:pStyle w:val="Ttulo4"/>
        <w:rPr>
          <w:sz w:val="24"/>
        </w:rPr>
      </w:pPr>
      <w:r w:rsidRPr="00E65389">
        <w:rPr>
          <w:sz w:val="24"/>
        </w:rPr>
        <w:t>System Administrator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 </w:t>
      </w:r>
    </w:p>
    <w:p w14:paraId="00DAC0B2" w14:textId="77777777" w:rsidR="0047128B" w:rsidRPr="00DC46E6" w:rsidRDefault="0047128B" w:rsidP="00DC46E6">
      <w:pPr>
        <w:jc w:val="right"/>
      </w:pPr>
      <w:r w:rsidRPr="00DC46E6">
        <w:t>Feb. 2006 – Oct. 2006</w:t>
      </w:r>
      <w:r w:rsidR="00DC46E6">
        <w:t>, Vienna</w:t>
      </w:r>
    </w:p>
    <w:p w14:paraId="631F0EFB" w14:textId="77777777" w:rsidR="0047128B" w:rsidRPr="00F25905" w:rsidRDefault="0047128B">
      <w:pPr>
        <w:pStyle w:val="Textoindependiente"/>
      </w:pPr>
      <w:proofErr w:type="spellStart"/>
      <w:r w:rsidRPr="00F25905">
        <w:t>FairWork</w:t>
      </w:r>
      <w:proofErr w:type="spellEnd"/>
      <w:r w:rsidRPr="00F25905">
        <w:t xml:space="preserve"> Personal management GmbH</w:t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  <w:t xml:space="preserve">           </w:t>
      </w:r>
    </w:p>
    <w:p w14:paraId="398E945E" w14:textId="77777777" w:rsidR="0047128B" w:rsidRPr="00F25905" w:rsidRDefault="000A3FDC" w:rsidP="00DC46E6">
      <w:pPr>
        <w:numPr>
          <w:ilvl w:val="0"/>
          <w:numId w:val="26"/>
        </w:numPr>
      </w:pPr>
      <w:r>
        <w:t>Maintenanc</w:t>
      </w:r>
      <w:r w:rsidR="00DC46E6">
        <w:t xml:space="preserve">e of IT </w:t>
      </w:r>
      <w:r>
        <w:t>Infrastructure</w:t>
      </w:r>
    </w:p>
    <w:p w14:paraId="2DDEAFA5" w14:textId="77777777" w:rsidR="0047128B" w:rsidRPr="00F25905" w:rsidRDefault="00C859E0" w:rsidP="00DC46E6">
      <w:pPr>
        <w:numPr>
          <w:ilvl w:val="0"/>
          <w:numId w:val="26"/>
        </w:numPr>
        <w:rPr>
          <w:b/>
          <w:bCs/>
          <w:i/>
          <w:iCs/>
        </w:rPr>
      </w:pPr>
      <w:r>
        <w:t>Customer and Employs Help Desk</w:t>
      </w:r>
    </w:p>
    <w:p w14:paraId="53050A15" w14:textId="77777777" w:rsidR="00DC46E6" w:rsidRPr="00E65389" w:rsidRDefault="0047128B" w:rsidP="00DC46E6">
      <w:pPr>
        <w:pStyle w:val="Ttulo4"/>
        <w:rPr>
          <w:sz w:val="24"/>
        </w:rPr>
      </w:pPr>
      <w:r w:rsidRPr="00E65389">
        <w:rPr>
          <w:sz w:val="24"/>
        </w:rPr>
        <w:t>Call center customer service representative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</w:t>
      </w:r>
      <w:r w:rsidR="00DC46E6" w:rsidRPr="00E65389">
        <w:rPr>
          <w:sz w:val="24"/>
        </w:rPr>
        <w:tab/>
      </w:r>
    </w:p>
    <w:p w14:paraId="0360A9DD" w14:textId="77777777" w:rsidR="0047128B" w:rsidRPr="00F25905" w:rsidRDefault="0047128B" w:rsidP="00DC46E6">
      <w:pPr>
        <w:jc w:val="right"/>
      </w:pPr>
      <w:r w:rsidRPr="00F25905">
        <w:t>Aug. 2004 – Sep. 2004</w:t>
      </w:r>
      <w:r w:rsidR="00DC46E6">
        <w:t>, Vienna</w:t>
      </w:r>
    </w:p>
    <w:p w14:paraId="2E613BC8" w14:textId="77777777" w:rsidR="0047128B" w:rsidRPr="00DC46E6" w:rsidRDefault="0047128B" w:rsidP="00DC46E6">
      <w:proofErr w:type="spellStart"/>
      <w:r w:rsidRPr="00DC46E6">
        <w:t>T</w:t>
      </w:r>
      <w:r w:rsidR="00DC46E6">
        <w:t>elebiz</w:t>
      </w:r>
      <w:proofErr w:type="spellEnd"/>
      <w:r w:rsidR="00DC46E6">
        <w:t xml:space="preserve"> GmbH</w:t>
      </w:r>
      <w:r w:rsidR="00DC46E6">
        <w:tab/>
      </w:r>
      <w:r w:rsidR="00DC46E6">
        <w:tab/>
      </w:r>
      <w:r w:rsidR="00DC46E6">
        <w:tab/>
      </w:r>
      <w:r w:rsidR="00DC46E6">
        <w:tab/>
      </w:r>
      <w:r w:rsidR="00DC46E6">
        <w:tab/>
      </w:r>
      <w:r w:rsidR="00DC46E6">
        <w:tab/>
      </w:r>
      <w:r w:rsidR="00DC46E6">
        <w:tab/>
      </w:r>
      <w:r w:rsidR="00DC46E6">
        <w:tab/>
      </w:r>
      <w:r w:rsidR="00DC46E6">
        <w:tab/>
      </w:r>
    </w:p>
    <w:p w14:paraId="633F3FD8" w14:textId="77777777" w:rsidR="0047128B" w:rsidRPr="00DC46E6" w:rsidRDefault="0047128B" w:rsidP="00DC46E6">
      <w:pPr>
        <w:numPr>
          <w:ilvl w:val="0"/>
          <w:numId w:val="26"/>
        </w:numPr>
      </w:pPr>
      <w:r w:rsidRPr="00DC46E6">
        <w:t>Responsible for outbound customer support</w:t>
      </w:r>
    </w:p>
    <w:p w14:paraId="0C8139A8" w14:textId="77777777" w:rsidR="0047128B" w:rsidRPr="00F25905" w:rsidRDefault="0047128B" w:rsidP="00DC46E6">
      <w:pPr>
        <w:numPr>
          <w:ilvl w:val="0"/>
          <w:numId w:val="26"/>
        </w:numPr>
        <w:rPr>
          <w:b/>
          <w:bCs/>
          <w:i/>
          <w:iCs/>
        </w:rPr>
      </w:pPr>
      <w:r w:rsidRPr="00F25905">
        <w:t>Performing product satisfaction quality of service controlling</w:t>
      </w:r>
    </w:p>
    <w:p w14:paraId="548DA2FE" w14:textId="77777777" w:rsidR="00DC46E6" w:rsidRPr="00E65389" w:rsidRDefault="0047128B" w:rsidP="00DC46E6">
      <w:pPr>
        <w:pStyle w:val="Ttulo4"/>
        <w:rPr>
          <w:sz w:val="24"/>
        </w:rPr>
      </w:pPr>
      <w:r w:rsidRPr="00E65389">
        <w:rPr>
          <w:sz w:val="24"/>
        </w:rPr>
        <w:t>Summer Internship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</w:t>
      </w:r>
    </w:p>
    <w:p w14:paraId="58B2D69E" w14:textId="77777777" w:rsidR="0047128B" w:rsidRPr="00DC46E6" w:rsidRDefault="0047128B" w:rsidP="00DC46E6">
      <w:pPr>
        <w:jc w:val="right"/>
        <w:rPr>
          <w:lang w:val="de-AT"/>
        </w:rPr>
      </w:pPr>
      <w:r w:rsidRPr="00DC46E6">
        <w:rPr>
          <w:lang w:val="de-AT"/>
        </w:rPr>
        <w:t>Aug. 2003 – Sep. 2003</w:t>
      </w:r>
      <w:r w:rsidR="00DC46E6" w:rsidRPr="00DC46E6">
        <w:rPr>
          <w:lang w:val="de-AT"/>
        </w:rPr>
        <w:t>, Vienna</w:t>
      </w:r>
    </w:p>
    <w:p w14:paraId="5FE05E43" w14:textId="77777777" w:rsidR="00DC46E6" w:rsidRPr="00DC46E6" w:rsidRDefault="0047128B" w:rsidP="00DC46E6">
      <w:pPr>
        <w:rPr>
          <w:lang w:val="de-AT"/>
        </w:rPr>
      </w:pPr>
      <w:r w:rsidRPr="00DC46E6">
        <w:rPr>
          <w:lang w:val="de-AT"/>
        </w:rPr>
        <w:t>Siemens AG</w:t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</w:r>
      <w:r w:rsidRPr="00DC46E6">
        <w:rPr>
          <w:lang w:val="de-AT"/>
        </w:rPr>
        <w:tab/>
        <w:t xml:space="preserve">           </w:t>
      </w:r>
    </w:p>
    <w:p w14:paraId="3D8D1BA3" w14:textId="77777777" w:rsidR="0047128B" w:rsidRPr="00C859E0" w:rsidRDefault="0047128B" w:rsidP="00C859E0">
      <w:pPr>
        <w:pStyle w:val="Prrafodelista"/>
        <w:numPr>
          <w:ilvl w:val="0"/>
          <w:numId w:val="27"/>
        </w:numPr>
        <w:rPr>
          <w:b/>
          <w:bCs/>
          <w:i/>
          <w:iCs/>
        </w:rPr>
      </w:pPr>
      <w:r w:rsidRPr="00C859E0">
        <w:t>Responsible for maintaining Siemens sport Infrastructure</w:t>
      </w:r>
    </w:p>
    <w:p w14:paraId="696A1A3F" w14:textId="77777777" w:rsidR="00C859E0" w:rsidRPr="00E65389" w:rsidRDefault="0047128B" w:rsidP="00C859E0">
      <w:pPr>
        <w:pStyle w:val="Ttulo4"/>
        <w:rPr>
          <w:sz w:val="24"/>
        </w:rPr>
      </w:pPr>
      <w:r w:rsidRPr="00E65389">
        <w:rPr>
          <w:sz w:val="24"/>
        </w:rPr>
        <w:t>System Operation Internship</w:t>
      </w:r>
    </w:p>
    <w:p w14:paraId="267DE184" w14:textId="77777777" w:rsidR="0047128B" w:rsidRPr="00F25905" w:rsidRDefault="0047128B" w:rsidP="00C859E0">
      <w:pPr>
        <w:jc w:val="right"/>
      </w:pP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</w:r>
      <w:r w:rsidRPr="00F25905">
        <w:tab/>
        <w:t xml:space="preserve">     July 2003 – Aug. 2003</w:t>
      </w:r>
      <w:r w:rsidR="00C859E0">
        <w:t>, Vienna</w:t>
      </w:r>
    </w:p>
    <w:p w14:paraId="46415DBE" w14:textId="77777777" w:rsidR="00C859E0" w:rsidRDefault="0047128B" w:rsidP="00C859E0">
      <w:r w:rsidRPr="00C859E0">
        <w:t xml:space="preserve">RIZIT – Raiffeisen </w:t>
      </w:r>
      <w:proofErr w:type="spellStart"/>
      <w:r w:rsidRPr="00C859E0">
        <w:t>Informatik</w:t>
      </w:r>
      <w:proofErr w:type="spellEnd"/>
      <w:r w:rsidRPr="00C859E0">
        <w:t xml:space="preserve"> GmbH</w:t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  <w:t xml:space="preserve">           </w:t>
      </w:r>
    </w:p>
    <w:p w14:paraId="54B6253A" w14:textId="77777777" w:rsidR="0047128B" w:rsidRPr="00C859E0" w:rsidRDefault="0047128B" w:rsidP="00C859E0">
      <w:pPr>
        <w:pStyle w:val="Prrafodelista"/>
        <w:numPr>
          <w:ilvl w:val="0"/>
          <w:numId w:val="27"/>
        </w:numPr>
      </w:pPr>
      <w:r w:rsidRPr="00C859E0">
        <w:t xml:space="preserve">Performing periodic service and maintenance operations on industrial printing machines </w:t>
      </w:r>
    </w:p>
    <w:p w14:paraId="6ABF0ECA" w14:textId="77777777" w:rsidR="0047128B" w:rsidRPr="00C859E0" w:rsidRDefault="0047128B" w:rsidP="00C859E0">
      <w:pPr>
        <w:pStyle w:val="Prrafodelista"/>
        <w:numPr>
          <w:ilvl w:val="0"/>
          <w:numId w:val="27"/>
        </w:numPr>
      </w:pPr>
      <w:r w:rsidRPr="00C859E0">
        <w:t>Working in cycling night and day shifts</w:t>
      </w:r>
    </w:p>
    <w:p w14:paraId="3EA74ABA" w14:textId="77777777" w:rsidR="0047128B" w:rsidRPr="00F25905" w:rsidRDefault="0047128B">
      <w:pPr>
        <w:pStyle w:val="Textoindependiente"/>
      </w:pPr>
    </w:p>
    <w:p w14:paraId="32EA9843" w14:textId="77777777" w:rsidR="00C859E0" w:rsidRPr="00E65389" w:rsidRDefault="0047128B" w:rsidP="00C859E0">
      <w:pPr>
        <w:pStyle w:val="Ttulo4"/>
        <w:rPr>
          <w:sz w:val="24"/>
        </w:rPr>
      </w:pPr>
      <w:r w:rsidRPr="00E65389">
        <w:rPr>
          <w:sz w:val="24"/>
        </w:rPr>
        <w:t>Warehouse Clerk Internship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 </w:t>
      </w:r>
    </w:p>
    <w:p w14:paraId="6CE0223F" w14:textId="77777777" w:rsidR="0047128B" w:rsidRPr="00F25905" w:rsidRDefault="0047128B" w:rsidP="00C859E0">
      <w:pPr>
        <w:jc w:val="right"/>
      </w:pPr>
      <w:r w:rsidRPr="00F25905">
        <w:t>July 2002 – Aug. 2002</w:t>
      </w:r>
      <w:r w:rsidR="00C859E0">
        <w:t>, Vienna</w:t>
      </w:r>
    </w:p>
    <w:p w14:paraId="6D8EB7E8" w14:textId="77777777" w:rsidR="0047128B" w:rsidRPr="00C859E0" w:rsidRDefault="0047128B" w:rsidP="00C859E0">
      <w:r w:rsidRPr="00C859E0">
        <w:t>Hilti Austria GmbH</w:t>
      </w:r>
    </w:p>
    <w:p w14:paraId="17322436" w14:textId="77777777" w:rsidR="0047128B" w:rsidRDefault="0047128B" w:rsidP="00C859E0">
      <w:pPr>
        <w:pStyle w:val="Prrafodelista"/>
        <w:numPr>
          <w:ilvl w:val="0"/>
          <w:numId w:val="28"/>
        </w:numPr>
      </w:pPr>
      <w:r>
        <w:t>Incoming shipment control</w:t>
      </w:r>
    </w:p>
    <w:p w14:paraId="79A3F8DD" w14:textId="77777777" w:rsidR="00C859E0" w:rsidRPr="00C859E0" w:rsidRDefault="0047128B" w:rsidP="00C859E0">
      <w:pPr>
        <w:pStyle w:val="Prrafodelista"/>
        <w:numPr>
          <w:ilvl w:val="0"/>
          <w:numId w:val="28"/>
        </w:numPr>
        <w:rPr>
          <w:b/>
          <w:bCs/>
          <w:i/>
          <w:iCs/>
          <w:lang w:val="es-ES_tradnl"/>
        </w:rPr>
      </w:pPr>
      <w:r>
        <w:t>shipment storing and retrieval</w:t>
      </w:r>
    </w:p>
    <w:p w14:paraId="228F40E8" w14:textId="77777777" w:rsidR="00C859E0" w:rsidRPr="00E65389" w:rsidRDefault="0047128B" w:rsidP="00C859E0">
      <w:pPr>
        <w:pStyle w:val="Ttulo4"/>
        <w:rPr>
          <w:sz w:val="24"/>
        </w:rPr>
      </w:pPr>
      <w:r w:rsidRPr="00E65389">
        <w:rPr>
          <w:sz w:val="24"/>
        </w:rPr>
        <w:t>Project Assistant Internship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</w:t>
      </w:r>
    </w:p>
    <w:p w14:paraId="6CB9B941" w14:textId="77777777" w:rsidR="0047128B" w:rsidRPr="00C859E0" w:rsidRDefault="0047128B" w:rsidP="00C859E0">
      <w:pPr>
        <w:jc w:val="right"/>
        <w:rPr>
          <w:lang w:val="de-AT"/>
        </w:rPr>
      </w:pPr>
      <w:r w:rsidRPr="00C859E0">
        <w:rPr>
          <w:lang w:val="de-AT"/>
        </w:rPr>
        <w:t>Aug. 2001 – Sep. 2001</w:t>
      </w:r>
      <w:r w:rsidR="00C859E0" w:rsidRPr="00C859E0">
        <w:rPr>
          <w:lang w:val="de-AT"/>
        </w:rPr>
        <w:t>, Vienna</w:t>
      </w:r>
    </w:p>
    <w:p w14:paraId="2C04DC90" w14:textId="77777777" w:rsidR="00C859E0" w:rsidRPr="00C859E0" w:rsidRDefault="0047128B" w:rsidP="00C859E0">
      <w:pPr>
        <w:rPr>
          <w:lang w:val="de-AT"/>
        </w:rPr>
      </w:pPr>
      <w:r w:rsidRPr="00C859E0">
        <w:rPr>
          <w:lang w:val="de-AT"/>
        </w:rPr>
        <w:t>Siemens AG</w:t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</w:r>
      <w:r w:rsidRPr="00C859E0">
        <w:rPr>
          <w:lang w:val="de-AT"/>
        </w:rPr>
        <w:tab/>
        <w:t xml:space="preserve">           </w:t>
      </w:r>
    </w:p>
    <w:p w14:paraId="518E5428" w14:textId="77777777" w:rsidR="0047128B" w:rsidRPr="00C859E0" w:rsidRDefault="0047128B" w:rsidP="00C859E0">
      <w:pPr>
        <w:pStyle w:val="Prrafodelista"/>
        <w:numPr>
          <w:ilvl w:val="0"/>
          <w:numId w:val="30"/>
        </w:numPr>
        <w:rPr>
          <w:b/>
          <w:bCs/>
          <w:i/>
          <w:iCs/>
        </w:rPr>
      </w:pPr>
      <w:r>
        <w:t>Assisting project members and management</w:t>
      </w:r>
    </w:p>
    <w:p w14:paraId="5C3F662F" w14:textId="77777777" w:rsidR="00C859E0" w:rsidRPr="00C859E0" w:rsidRDefault="00C859E0" w:rsidP="00C859E0">
      <w:pPr>
        <w:pStyle w:val="Prrafodelista"/>
        <w:rPr>
          <w:b/>
          <w:bCs/>
          <w:i/>
          <w:iCs/>
        </w:rPr>
      </w:pPr>
    </w:p>
    <w:p w14:paraId="0740093F" w14:textId="77777777" w:rsidR="00C859E0" w:rsidRPr="00E65389" w:rsidRDefault="0047128B" w:rsidP="00C859E0">
      <w:pPr>
        <w:pStyle w:val="Ttulo4"/>
        <w:rPr>
          <w:sz w:val="24"/>
        </w:rPr>
      </w:pPr>
      <w:r w:rsidRPr="00E65389">
        <w:rPr>
          <w:sz w:val="24"/>
        </w:rPr>
        <w:lastRenderedPageBreak/>
        <w:t>Warehouse Clerk Internship</w:t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</w:r>
      <w:r w:rsidRPr="00E65389">
        <w:rPr>
          <w:sz w:val="24"/>
        </w:rPr>
        <w:tab/>
        <w:t xml:space="preserve">    </w:t>
      </w:r>
    </w:p>
    <w:p w14:paraId="3EAF6624" w14:textId="77777777" w:rsidR="0047128B" w:rsidRPr="00F25905" w:rsidRDefault="0047128B" w:rsidP="00C859E0">
      <w:pPr>
        <w:jc w:val="right"/>
      </w:pPr>
      <w:r w:rsidRPr="00F25905">
        <w:t>Aug. 2000 – Sep. 2000</w:t>
      </w:r>
      <w:r w:rsidR="00C859E0">
        <w:t>, Vienna</w:t>
      </w:r>
      <w:r w:rsidRPr="00F25905">
        <w:t xml:space="preserve"> </w:t>
      </w:r>
    </w:p>
    <w:p w14:paraId="69EE4C04" w14:textId="77777777" w:rsidR="00C859E0" w:rsidRPr="00C859E0" w:rsidRDefault="0047128B" w:rsidP="00C859E0">
      <w:r w:rsidRPr="00C859E0">
        <w:t>Hilti Austria GmbH</w:t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</w:r>
      <w:r w:rsidRPr="00C859E0">
        <w:tab/>
        <w:t xml:space="preserve">           </w:t>
      </w:r>
    </w:p>
    <w:p w14:paraId="75E72698" w14:textId="77777777" w:rsidR="0047128B" w:rsidRDefault="0047128B" w:rsidP="00C859E0">
      <w:pPr>
        <w:pStyle w:val="Prrafodelista"/>
        <w:numPr>
          <w:ilvl w:val="0"/>
          <w:numId w:val="29"/>
        </w:numPr>
      </w:pPr>
      <w:r>
        <w:t>Incoming shipment control</w:t>
      </w:r>
    </w:p>
    <w:p w14:paraId="560991D5" w14:textId="385A7DE2" w:rsidR="00C859E0" w:rsidRPr="00C859E0" w:rsidRDefault="0047128B" w:rsidP="00767B03">
      <w:pPr>
        <w:pStyle w:val="Prrafodelista"/>
        <w:numPr>
          <w:ilvl w:val="0"/>
          <w:numId w:val="29"/>
        </w:numPr>
      </w:pPr>
      <w:r>
        <w:t>shipment storing and retrieval</w:t>
      </w:r>
      <w:r w:rsidR="00767B03">
        <w:br/>
      </w:r>
    </w:p>
    <w:p w14:paraId="482C6EFF" w14:textId="2E23289D" w:rsidR="0047128B" w:rsidRDefault="008B1F75">
      <w:pPr>
        <w:pStyle w:val="Ttulo1"/>
        <w:rPr>
          <w:b/>
          <w:sz w:val="34"/>
          <w:szCs w:val="34"/>
        </w:rPr>
      </w:pPr>
      <w:r w:rsidRPr="008B1F75">
        <w:rPr>
          <w:b/>
          <w:noProof/>
          <w:sz w:val="34"/>
          <w:szCs w:val="34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47EC4D" wp14:editId="688637F4">
                <wp:simplePos x="0" y="0"/>
                <wp:positionH relativeFrom="column">
                  <wp:posOffset>-15875</wp:posOffset>
                </wp:positionH>
                <wp:positionV relativeFrom="paragraph">
                  <wp:posOffset>408612</wp:posOffset>
                </wp:positionV>
                <wp:extent cx="6400800" cy="0"/>
                <wp:effectExtent l="0" t="0" r="25400" b="25400"/>
                <wp:wrapNone/>
                <wp:docPr id="3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36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0D23A89A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5pt,32.15pt" to="502.75pt,3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" strokeweight="1.02mm">
                <v:shadow color="gray" opacity="1" mv:blur="0" offset="2pt,2pt"/>
              </v:line>
            </w:pict>
          </mc:Fallback>
        </mc:AlternateContent>
      </w:r>
      <w:r w:rsidRPr="008B1F75">
        <w:rPr>
          <w:b/>
          <w:sz w:val="34"/>
          <w:szCs w:val="34"/>
        </w:rPr>
        <w:t>Open Source</w:t>
      </w:r>
      <w:r w:rsidR="00767B03">
        <w:rPr>
          <w:b/>
          <w:sz w:val="34"/>
          <w:szCs w:val="34"/>
        </w:rPr>
        <w:t xml:space="preserve"> / Public</w:t>
      </w:r>
      <w:r w:rsidRPr="008B1F75">
        <w:rPr>
          <w:b/>
          <w:sz w:val="34"/>
          <w:szCs w:val="34"/>
        </w:rPr>
        <w:t xml:space="preserve"> Activities</w:t>
      </w:r>
    </w:p>
    <w:p w14:paraId="17EEDE93" w14:textId="3596C152" w:rsidR="008B1F75" w:rsidRPr="008B1F75" w:rsidRDefault="008B1F75" w:rsidP="008B1F75">
      <w:pPr>
        <w:pStyle w:val="Textoindependiente"/>
      </w:pPr>
    </w:p>
    <w:p w14:paraId="5ECC1608" w14:textId="3326CD42" w:rsidR="009B7C23" w:rsidRDefault="009B7C23" w:rsidP="008B1F75">
      <w:pPr>
        <w:pStyle w:val="Textoindependiente"/>
      </w:pPr>
      <w:proofErr w:type="spellStart"/>
      <w:r>
        <w:t>Movescount</w:t>
      </w:r>
      <w:proofErr w:type="spellEnd"/>
      <w:r>
        <w:t xml:space="preserve"> at </w:t>
      </w:r>
      <w:hyperlink r:id="rId8" w:history="1">
        <w:r w:rsidRPr="009B7C23">
          <w:rPr>
            <w:rStyle w:val="Hipervnculo"/>
            <w:u w:val="single"/>
          </w:rPr>
          <w:t>http://www.movescount.com/es/members/member1767754-Patata_Blanca</w:t>
        </w:r>
      </w:hyperlink>
    </w:p>
    <w:p w14:paraId="702BC1CD" w14:textId="29EF5CE9" w:rsidR="002C091D" w:rsidRDefault="008B1F75" w:rsidP="008B1F75">
      <w:pPr>
        <w:pStyle w:val="Textoindependiente"/>
        <w:rPr>
          <w:rStyle w:val="Hipervnculo"/>
        </w:rPr>
      </w:pPr>
      <w:r>
        <w:t>G</w:t>
      </w:r>
      <w:r w:rsidR="0047128B" w:rsidRPr="00F25905">
        <w:t xml:space="preserve">itHub </w:t>
      </w:r>
      <w:r>
        <w:t>at</w:t>
      </w:r>
      <w:r w:rsidR="0047128B" w:rsidRPr="00767B03">
        <w:rPr>
          <w:u w:val="single"/>
        </w:rPr>
        <w:t xml:space="preserve"> </w:t>
      </w:r>
      <w:hyperlink r:id="rId9" w:history="1">
        <w:r w:rsidR="0047128B" w:rsidRPr="00767B03">
          <w:rPr>
            <w:rStyle w:val="Hipervnculo"/>
            <w:color w:val="000000" w:themeColor="text1"/>
            <w:u w:val="single"/>
          </w:rPr>
          <w:t>https://github.com/mapa17</w:t>
        </w:r>
      </w:hyperlink>
    </w:p>
    <w:p w14:paraId="3F9A3823" w14:textId="1A687175" w:rsidR="000E2951" w:rsidRDefault="002C3AB4" w:rsidP="008B1F75">
      <w:pPr>
        <w:pStyle w:val="Textoindependiente"/>
        <w:rPr>
          <w:rStyle w:val="Hipervnculo"/>
          <w:u w:val="single"/>
        </w:rPr>
      </w:pPr>
      <w:r>
        <w:rPr>
          <w:rStyle w:val="Hipervnculo"/>
        </w:rPr>
        <w:t xml:space="preserve">Bitbucket at </w:t>
      </w:r>
      <w:hyperlink r:id="rId10" w:history="1">
        <w:r w:rsidRPr="00103033">
          <w:rPr>
            <w:rStyle w:val="Hipervnculo"/>
            <w:u w:val="single"/>
          </w:rPr>
          <w:t>https://bitbucket.org/mapa17</w:t>
        </w:r>
      </w:hyperlink>
    </w:p>
    <w:p w14:paraId="33D547B5" w14:textId="27DA551B" w:rsidR="000E2951" w:rsidRPr="000E2951" w:rsidRDefault="000E2951" w:rsidP="008B1F75">
      <w:pPr>
        <w:pStyle w:val="Textoindependiente"/>
        <w:rPr>
          <w:u w:val="single"/>
        </w:rPr>
      </w:pPr>
      <w:r>
        <w:rPr>
          <w:rStyle w:val="Hipervnculo"/>
        </w:rPr>
        <w:t xml:space="preserve">ORCID at </w:t>
      </w:r>
      <w:hyperlink r:id="rId11" w:history="1">
        <w:r w:rsidR="00C7297F" w:rsidRPr="00C7297F">
          <w:rPr>
            <w:rStyle w:val="Hipervnculo"/>
            <w:u w:val="single"/>
          </w:rPr>
          <w:t>http://orcid.org/0000-0002-4906-7981</w:t>
        </w:r>
      </w:hyperlink>
    </w:p>
    <w:p w14:paraId="1DC5F521" w14:textId="77777777" w:rsidR="00767B03" w:rsidRPr="00767B03" w:rsidRDefault="00767B03">
      <w:pPr>
        <w:pStyle w:val="Ttulo1"/>
      </w:pPr>
      <w:bookmarkStart w:id="1" w:name="_GoBack"/>
      <w:bookmarkEnd w:id="1"/>
    </w:p>
    <w:p w14:paraId="37C51314" w14:textId="2EEC46D4" w:rsidR="0047128B" w:rsidRDefault="00C7297F">
      <w:pPr>
        <w:pStyle w:val="Ttulo1"/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969E9BF" wp14:editId="30E903F7">
                <wp:simplePos x="0" y="0"/>
                <wp:positionH relativeFrom="margin">
                  <wp:posOffset>-19050</wp:posOffset>
                </wp:positionH>
                <wp:positionV relativeFrom="paragraph">
                  <wp:posOffset>389234</wp:posOffset>
                </wp:positionV>
                <wp:extent cx="6400800" cy="0"/>
                <wp:effectExtent l="0" t="19050" r="19050" b="19050"/>
                <wp:wrapNone/>
                <wp:docPr id="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36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AEAEC27" id="Line 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1.5pt,30.65pt" to="502.5pt,3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" strokeweight="1.02mm">
                <v:shadow color="gray" opacity="1" mv:blur="0" offset="2pt,2pt"/>
                <w10:wrap anchorx="margin"/>
              </v:line>
            </w:pict>
          </mc:Fallback>
        </mc:AlternateContent>
      </w:r>
      <w:r w:rsidR="0047128B">
        <w:rPr>
          <w:b/>
          <w:bCs/>
          <w:sz w:val="32"/>
          <w:szCs w:val="32"/>
        </w:rPr>
        <w:t>Skills &amp; Competences</w:t>
      </w:r>
    </w:p>
    <w:p w14:paraId="1E79C20E" w14:textId="78173F82" w:rsidR="00552D16" w:rsidRDefault="00552D16" w:rsidP="00552D16">
      <w:pPr>
        <w:pStyle w:val="Ttulo2"/>
      </w:pPr>
      <w:r>
        <w:t>Language Competence</w:t>
      </w:r>
    </w:p>
    <w:p w14:paraId="40165A1E" w14:textId="77777777" w:rsidR="0047128B" w:rsidRDefault="00552D16" w:rsidP="00552D16">
      <w:pPr>
        <w:pStyle w:val="Prrafodelista"/>
        <w:numPr>
          <w:ilvl w:val="0"/>
          <w:numId w:val="39"/>
        </w:numPr>
      </w:pPr>
      <w:r>
        <w:t>N</w:t>
      </w:r>
      <w:r w:rsidR="0047128B">
        <w:t>ative in German</w:t>
      </w:r>
    </w:p>
    <w:p w14:paraId="348C123B" w14:textId="77777777" w:rsidR="0047128B" w:rsidRDefault="0047128B" w:rsidP="00552D16">
      <w:pPr>
        <w:pStyle w:val="Prrafodelista"/>
        <w:numPr>
          <w:ilvl w:val="0"/>
          <w:numId w:val="39"/>
        </w:numPr>
      </w:pPr>
      <w:r>
        <w:t>Advanced in English</w:t>
      </w:r>
    </w:p>
    <w:p w14:paraId="7CA43965" w14:textId="77777777" w:rsidR="0047128B" w:rsidRDefault="0047128B" w:rsidP="00552D16">
      <w:pPr>
        <w:pStyle w:val="Prrafodelista"/>
        <w:numPr>
          <w:ilvl w:val="0"/>
          <w:numId w:val="39"/>
        </w:numPr>
      </w:pPr>
      <w:r>
        <w:t>Intermediate in Spanish</w:t>
      </w:r>
    </w:p>
    <w:p w14:paraId="433AE156" w14:textId="77777777" w:rsidR="0047128B" w:rsidRDefault="0047128B" w:rsidP="00552D16">
      <w:pPr>
        <w:pStyle w:val="Prrafodelista"/>
        <w:numPr>
          <w:ilvl w:val="0"/>
          <w:numId w:val="39"/>
        </w:numPr>
      </w:pPr>
      <w:r>
        <w:t>Beginner in Serbian</w:t>
      </w:r>
    </w:p>
    <w:p w14:paraId="44E36DA5" w14:textId="77777777" w:rsidR="0047128B" w:rsidRDefault="0047128B" w:rsidP="00C859E0">
      <w:pPr>
        <w:pStyle w:val="Ttulo2"/>
      </w:pPr>
      <w:r>
        <w:t>Technology Skills</w:t>
      </w:r>
    </w:p>
    <w:p w14:paraId="63F21EC4" w14:textId="09430EB0" w:rsidR="0047128B" w:rsidRDefault="0047128B" w:rsidP="00552D16">
      <w:pPr>
        <w:pStyle w:val="Prrafodelista"/>
        <w:numPr>
          <w:ilvl w:val="0"/>
          <w:numId w:val="40"/>
        </w:numPr>
      </w:pPr>
      <w:r w:rsidRPr="00F25905">
        <w:t xml:space="preserve">More than 10 years of programming experience </w:t>
      </w:r>
      <w:r w:rsidR="00BF1DDF">
        <w:t>with</w:t>
      </w:r>
      <w:r w:rsidRPr="00F25905">
        <w:t xml:space="preserve"> C</w:t>
      </w:r>
      <w:r w:rsidR="008B1F75">
        <w:t xml:space="preserve"> and Python</w:t>
      </w:r>
    </w:p>
    <w:p w14:paraId="76C8C8CF" w14:textId="001F2209" w:rsidR="00112BD3" w:rsidRDefault="00BF1DDF" w:rsidP="00552D16">
      <w:pPr>
        <w:pStyle w:val="Prrafodelista"/>
        <w:numPr>
          <w:ilvl w:val="0"/>
          <w:numId w:val="40"/>
        </w:numPr>
      </w:pPr>
      <w:r>
        <w:t xml:space="preserve">Multiple years of experience with </w:t>
      </w:r>
      <w:proofErr w:type="spellStart"/>
      <w:r>
        <w:t>Matlab</w:t>
      </w:r>
      <w:proofErr w:type="spellEnd"/>
      <w:r>
        <w:t>, R</w:t>
      </w:r>
    </w:p>
    <w:p w14:paraId="3C5651D2" w14:textId="15B3B4A1" w:rsidR="0062628B" w:rsidRDefault="0062628B" w:rsidP="00552D16">
      <w:pPr>
        <w:pStyle w:val="Prrafodelista"/>
        <w:numPr>
          <w:ilvl w:val="0"/>
          <w:numId w:val="40"/>
        </w:numPr>
      </w:pPr>
      <w:r>
        <w:t>Experience in applying Machine Learning Techniques, Supervised and Unsupervised learning</w:t>
      </w:r>
    </w:p>
    <w:p w14:paraId="568DB709" w14:textId="18F70C3D" w:rsidR="0062628B" w:rsidRPr="00F25905" w:rsidRDefault="0062628B" w:rsidP="00552D16">
      <w:pPr>
        <w:pStyle w:val="Prrafodelista"/>
        <w:numPr>
          <w:ilvl w:val="0"/>
          <w:numId w:val="40"/>
        </w:numPr>
      </w:pPr>
      <w:r>
        <w:t>M</w:t>
      </w:r>
      <w:r w:rsidR="009B49FD">
        <w:t>odeling, Inference and descriptive statistics</w:t>
      </w:r>
    </w:p>
    <w:p w14:paraId="5DD20459" w14:textId="45F43317" w:rsidR="0047128B" w:rsidRDefault="008B1F75" w:rsidP="00552D16">
      <w:pPr>
        <w:pStyle w:val="Prrafodelista"/>
        <w:numPr>
          <w:ilvl w:val="0"/>
          <w:numId w:val="40"/>
        </w:numPr>
      </w:pPr>
      <w:r>
        <w:t>Basic</w:t>
      </w:r>
      <w:r w:rsidR="0047128B">
        <w:t xml:space="preserve"> Experience with OpenGL</w:t>
      </w:r>
    </w:p>
    <w:p w14:paraId="5CFDC596" w14:textId="77777777" w:rsidR="0047128B" w:rsidRPr="00F25905" w:rsidRDefault="0047128B" w:rsidP="00552D16">
      <w:pPr>
        <w:pStyle w:val="Prrafodelista"/>
        <w:numPr>
          <w:ilvl w:val="0"/>
          <w:numId w:val="40"/>
        </w:numPr>
      </w:pPr>
      <w:r w:rsidRPr="00F25905">
        <w:t xml:space="preserve">Basic Experience for development on mobile platforms </w:t>
      </w:r>
      <w:proofErr w:type="gramStart"/>
      <w:r w:rsidRPr="00F25905">
        <w:t>( Android</w:t>
      </w:r>
      <w:proofErr w:type="gramEnd"/>
      <w:r w:rsidRPr="00F25905">
        <w:t>, Windows CE )</w:t>
      </w:r>
    </w:p>
    <w:p w14:paraId="0E9203FB" w14:textId="77777777" w:rsidR="0047128B" w:rsidRPr="00F25905" w:rsidRDefault="0047128B" w:rsidP="00552D16">
      <w:pPr>
        <w:pStyle w:val="Prrafodelista"/>
        <w:numPr>
          <w:ilvl w:val="0"/>
          <w:numId w:val="40"/>
        </w:numPr>
      </w:pPr>
      <w:r w:rsidRPr="00F25905">
        <w:t xml:space="preserve">Basic Experience with </w:t>
      </w:r>
      <w:proofErr w:type="spellStart"/>
      <w:r w:rsidRPr="00F25905">
        <w:t>Rubby</w:t>
      </w:r>
      <w:proofErr w:type="spellEnd"/>
      <w:r w:rsidRPr="00F25905">
        <w:t>, Scala and Assembler</w:t>
      </w:r>
    </w:p>
    <w:p w14:paraId="12AF6AA9" w14:textId="50163244" w:rsidR="0047128B" w:rsidRPr="00F25905" w:rsidRDefault="00767B03" w:rsidP="00552D16">
      <w:pPr>
        <w:pStyle w:val="Prrafodelista"/>
        <w:numPr>
          <w:ilvl w:val="0"/>
          <w:numId w:val="40"/>
        </w:numPr>
      </w:pPr>
      <w:r>
        <w:t>S</w:t>
      </w:r>
      <w:r w:rsidR="0047128B" w:rsidRPr="00F25905">
        <w:t xml:space="preserve">ystem </w:t>
      </w:r>
      <w:r>
        <w:t xml:space="preserve">and network </w:t>
      </w:r>
      <w:r w:rsidR="0047128B" w:rsidRPr="00F25905">
        <w:t>administration of Linux Systems as well as cross platform developing</w:t>
      </w:r>
    </w:p>
    <w:p w14:paraId="6E9B8AE4" w14:textId="77777777" w:rsidR="0047128B" w:rsidRPr="00F25905" w:rsidRDefault="00552D16" w:rsidP="00552D16">
      <w:pPr>
        <w:pStyle w:val="Prrafodelista"/>
        <w:numPr>
          <w:ilvl w:val="0"/>
          <w:numId w:val="40"/>
        </w:numPr>
      </w:pPr>
      <w:r>
        <w:t>Basic</w:t>
      </w:r>
      <w:r w:rsidR="0047128B" w:rsidRPr="00F25905">
        <w:t xml:space="preserve"> Experience with ROS (Robotic Operating System)</w:t>
      </w:r>
    </w:p>
    <w:p w14:paraId="602C4131" w14:textId="77777777" w:rsidR="0047128B" w:rsidRDefault="0047128B" w:rsidP="00C859E0">
      <w:pPr>
        <w:pStyle w:val="Ttulo2"/>
      </w:pPr>
      <w:r>
        <w:t>Additional Skills</w:t>
      </w:r>
    </w:p>
    <w:p w14:paraId="1CCDD217" w14:textId="77777777" w:rsidR="0047128B" w:rsidRDefault="00552D16" w:rsidP="00552D16">
      <w:pPr>
        <w:pStyle w:val="Prrafodelista"/>
        <w:numPr>
          <w:ilvl w:val="0"/>
          <w:numId w:val="41"/>
        </w:numPr>
      </w:pPr>
      <w:r>
        <w:t>Driver’s</w:t>
      </w:r>
      <w:r w:rsidR="0047128B">
        <w:t xml:space="preserve"> License A and B</w:t>
      </w:r>
    </w:p>
    <w:p w14:paraId="457CB887" w14:textId="2378A2DD" w:rsidR="0047128B" w:rsidRDefault="0047128B" w:rsidP="008B1F75">
      <w:pPr>
        <w:pStyle w:val="Prrafodelista"/>
      </w:pPr>
    </w:p>
    <w:sectPr w:rsidR="0047128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693" w:right="1134" w:bottom="1693" w:left="1134" w:header="1134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ACE4C5" w14:textId="77777777" w:rsidR="006850E7" w:rsidRDefault="006850E7">
      <w:r>
        <w:separator/>
      </w:r>
    </w:p>
  </w:endnote>
  <w:endnote w:type="continuationSeparator" w:id="0">
    <w:p w14:paraId="7338C1CB" w14:textId="77777777" w:rsidR="006850E7" w:rsidRDefault="00685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FreeSans">
    <w:altName w:val="Times New Roman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9004E" w14:textId="77777777" w:rsidR="005F68B6" w:rsidRDefault="005F68B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41295" w14:textId="28D320EA" w:rsidR="0047128B" w:rsidRDefault="0047128B">
    <w:pPr>
      <w:pStyle w:val="Piedepgina"/>
    </w:pPr>
    <w:r>
      <w:tab/>
    </w:r>
    <w:r>
      <w:fldChar w:fldCharType="begin"/>
    </w:r>
    <w:r>
      <w:instrText xml:space="preserve"> </w:instrText>
    </w:r>
    <w:r w:rsidR="00767B03">
      <w:instrText>PAGE</w:instrText>
    </w:r>
    <w:r>
      <w:instrText xml:space="preserve"> </w:instrText>
    </w:r>
    <w:r>
      <w:fldChar w:fldCharType="separate"/>
    </w:r>
    <w:r w:rsidR="00BF1DDF">
      <w:rPr>
        <w:noProof/>
      </w:rPr>
      <w:t>5</w:t>
    </w:r>
    <w:r>
      <w:fldChar w:fldCharType="end"/>
    </w:r>
    <w:r>
      <w:tab/>
    </w:r>
    <w:proofErr w:type="spellStart"/>
    <w:r>
      <w:t>Pasieka</w:t>
    </w:r>
    <w:proofErr w:type="spellEnd"/>
    <w:r>
      <w:t xml:space="preserve"> Manuel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A41B" w14:textId="77777777" w:rsidR="005F68B6" w:rsidRDefault="005F68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C2545" w14:textId="77777777" w:rsidR="006850E7" w:rsidRDefault="006850E7">
      <w:r>
        <w:separator/>
      </w:r>
    </w:p>
  </w:footnote>
  <w:footnote w:type="continuationSeparator" w:id="0">
    <w:p w14:paraId="791B0B99" w14:textId="77777777" w:rsidR="006850E7" w:rsidRDefault="006850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6002F" w14:textId="77777777" w:rsidR="005F68B6" w:rsidRDefault="005F68B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BCCD8" w14:textId="77777777" w:rsidR="0047128B" w:rsidRDefault="0047128B">
    <w:pPr>
      <w:pStyle w:val="Encabezado"/>
    </w:pPr>
    <w:r>
      <w:tab/>
      <w:t>Curriculum Vitae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DB767" w14:textId="77777777" w:rsidR="005F68B6" w:rsidRDefault="005F68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/>
      </w:rPr>
    </w:lvl>
  </w:abstractNum>
  <w:abstractNum w:abstractNumId="12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/>
      </w:rPr>
    </w:lvl>
  </w:abstractNum>
  <w:abstractNum w:abstractNumId="13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/>
      </w:rPr>
    </w:lvl>
  </w:abstractNum>
  <w:abstractNum w:abstractNumId="14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5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00000012"/>
    <w:multiLevelType w:val="multilevel"/>
    <w:tmpl w:val="0000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00000013"/>
    <w:multiLevelType w:val="multilevel"/>
    <w:tmpl w:val="000000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9" w15:restartNumberingAfterBreak="0">
    <w:nsid w:val="00000014"/>
    <w:multiLevelType w:val="multilevel"/>
    <w:tmpl w:val="00000014"/>
    <w:lvl w:ilvl="0">
      <w:start w:val="1"/>
      <w:numFmt w:val="bullet"/>
      <w:lvlText w:val=""/>
      <w:lvlJc w:val="left"/>
      <w:pPr>
        <w:tabs>
          <w:tab w:val="num" w:pos="0"/>
        </w:tabs>
        <w:ind w:left="-36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360"/>
        </w:tabs>
        <w:ind w:left="36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</w:abstractNum>
  <w:abstractNum w:abstractNumId="20" w15:restartNumberingAfterBreak="0">
    <w:nsid w:val="00000015"/>
    <w:multiLevelType w:val="multilevel"/>
    <w:tmpl w:val="000000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6"/>
    <w:multiLevelType w:val="multilevel"/>
    <w:tmpl w:val="000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00000017"/>
    <w:multiLevelType w:val="multilevel"/>
    <w:tmpl w:val="000000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3" w15:restartNumberingAfterBreak="0">
    <w:nsid w:val="00000018"/>
    <w:multiLevelType w:val="multilevel"/>
    <w:tmpl w:val="0000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4" w15:restartNumberingAfterBreak="0">
    <w:nsid w:val="00624EB2"/>
    <w:multiLevelType w:val="hybridMultilevel"/>
    <w:tmpl w:val="A5A086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78204A"/>
    <w:multiLevelType w:val="hybridMultilevel"/>
    <w:tmpl w:val="DCA8CDB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4C6848"/>
    <w:multiLevelType w:val="hybridMultilevel"/>
    <w:tmpl w:val="DC8A4D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85772B"/>
    <w:multiLevelType w:val="hybridMultilevel"/>
    <w:tmpl w:val="FB7426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681ED3"/>
    <w:multiLevelType w:val="hybridMultilevel"/>
    <w:tmpl w:val="5E4CFA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3517F1"/>
    <w:multiLevelType w:val="hybridMultilevel"/>
    <w:tmpl w:val="3F9818DA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FB97ADB"/>
    <w:multiLevelType w:val="hybridMultilevel"/>
    <w:tmpl w:val="D81C3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F930E3"/>
    <w:multiLevelType w:val="hybridMultilevel"/>
    <w:tmpl w:val="EE967A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020209"/>
    <w:multiLevelType w:val="hybridMultilevel"/>
    <w:tmpl w:val="606A3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D0DF7"/>
    <w:multiLevelType w:val="hybridMultilevel"/>
    <w:tmpl w:val="E504583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13412D"/>
    <w:multiLevelType w:val="hybridMultilevel"/>
    <w:tmpl w:val="32B6C33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FB6B1F"/>
    <w:multiLevelType w:val="hybridMultilevel"/>
    <w:tmpl w:val="956832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BC4C4C"/>
    <w:multiLevelType w:val="hybridMultilevel"/>
    <w:tmpl w:val="80E0A11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B2E3A02"/>
    <w:multiLevelType w:val="hybridMultilevel"/>
    <w:tmpl w:val="2A42A03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7C51D2"/>
    <w:multiLevelType w:val="hybridMultilevel"/>
    <w:tmpl w:val="EE503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AD0671"/>
    <w:multiLevelType w:val="hybridMultilevel"/>
    <w:tmpl w:val="DA6010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08183B"/>
    <w:multiLevelType w:val="hybridMultilevel"/>
    <w:tmpl w:val="6888ABE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B5541"/>
    <w:multiLevelType w:val="hybridMultilevel"/>
    <w:tmpl w:val="AC1AF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30"/>
  </w:num>
  <w:num w:numId="26">
    <w:abstractNumId w:val="39"/>
  </w:num>
  <w:num w:numId="27">
    <w:abstractNumId w:val="31"/>
  </w:num>
  <w:num w:numId="28">
    <w:abstractNumId w:val="37"/>
  </w:num>
  <w:num w:numId="29">
    <w:abstractNumId w:val="33"/>
  </w:num>
  <w:num w:numId="30">
    <w:abstractNumId w:val="35"/>
  </w:num>
  <w:num w:numId="31">
    <w:abstractNumId w:val="25"/>
  </w:num>
  <w:num w:numId="32">
    <w:abstractNumId w:val="32"/>
  </w:num>
  <w:num w:numId="33">
    <w:abstractNumId w:val="24"/>
  </w:num>
  <w:num w:numId="34">
    <w:abstractNumId w:val="41"/>
  </w:num>
  <w:num w:numId="35">
    <w:abstractNumId w:val="28"/>
  </w:num>
  <w:num w:numId="36">
    <w:abstractNumId w:val="26"/>
  </w:num>
  <w:num w:numId="37">
    <w:abstractNumId w:val="29"/>
  </w:num>
  <w:num w:numId="38">
    <w:abstractNumId w:val="36"/>
  </w:num>
  <w:num w:numId="39">
    <w:abstractNumId w:val="34"/>
  </w:num>
  <w:num w:numId="40">
    <w:abstractNumId w:val="27"/>
  </w:num>
  <w:num w:numId="41">
    <w:abstractNumId w:val="38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91D"/>
    <w:rsid w:val="0004530C"/>
    <w:rsid w:val="00091724"/>
    <w:rsid w:val="000A3E54"/>
    <w:rsid w:val="000A3FDC"/>
    <w:rsid w:val="000E2951"/>
    <w:rsid w:val="000F3BF8"/>
    <w:rsid w:val="00103033"/>
    <w:rsid w:val="00112BD3"/>
    <w:rsid w:val="001B2775"/>
    <w:rsid w:val="0023249B"/>
    <w:rsid w:val="002C091D"/>
    <w:rsid w:val="002C3AB4"/>
    <w:rsid w:val="002E736D"/>
    <w:rsid w:val="00304869"/>
    <w:rsid w:val="00307332"/>
    <w:rsid w:val="0047128B"/>
    <w:rsid w:val="00500E1E"/>
    <w:rsid w:val="00526D9D"/>
    <w:rsid w:val="00550DB6"/>
    <w:rsid w:val="00552D16"/>
    <w:rsid w:val="0057182B"/>
    <w:rsid w:val="00573CDB"/>
    <w:rsid w:val="00597CB0"/>
    <w:rsid w:val="005F68B6"/>
    <w:rsid w:val="00611B84"/>
    <w:rsid w:val="0062628B"/>
    <w:rsid w:val="00626982"/>
    <w:rsid w:val="00641EAB"/>
    <w:rsid w:val="006850E7"/>
    <w:rsid w:val="00693260"/>
    <w:rsid w:val="00694FFD"/>
    <w:rsid w:val="006A0736"/>
    <w:rsid w:val="006C702D"/>
    <w:rsid w:val="0073792D"/>
    <w:rsid w:val="007414E0"/>
    <w:rsid w:val="00767B03"/>
    <w:rsid w:val="00771D4E"/>
    <w:rsid w:val="007E46DE"/>
    <w:rsid w:val="00817898"/>
    <w:rsid w:val="00824526"/>
    <w:rsid w:val="008B1514"/>
    <w:rsid w:val="008B1F75"/>
    <w:rsid w:val="008D44C8"/>
    <w:rsid w:val="0097285D"/>
    <w:rsid w:val="00986CDB"/>
    <w:rsid w:val="009B49FD"/>
    <w:rsid w:val="009B7C23"/>
    <w:rsid w:val="00AD42BE"/>
    <w:rsid w:val="00AD50CF"/>
    <w:rsid w:val="00B1144B"/>
    <w:rsid w:val="00B85422"/>
    <w:rsid w:val="00B874A9"/>
    <w:rsid w:val="00BF1DDF"/>
    <w:rsid w:val="00C3539B"/>
    <w:rsid w:val="00C35802"/>
    <w:rsid w:val="00C62850"/>
    <w:rsid w:val="00C7297F"/>
    <w:rsid w:val="00C83EA6"/>
    <w:rsid w:val="00C859E0"/>
    <w:rsid w:val="00DC46E6"/>
    <w:rsid w:val="00DE7FC2"/>
    <w:rsid w:val="00E1550A"/>
    <w:rsid w:val="00E65389"/>
    <w:rsid w:val="00E7022F"/>
    <w:rsid w:val="00EC3655"/>
    <w:rsid w:val="00F25905"/>
    <w:rsid w:val="00F36FA1"/>
    <w:rsid w:val="00F9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7E7D72F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de-AT" w:eastAsia="de-A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lang w:val="en-US" w:eastAsia="en-US"/>
    </w:rPr>
  </w:style>
  <w:style w:type="paragraph" w:styleId="Ttulo1">
    <w:name w:val="heading 1"/>
    <w:basedOn w:val="Heading"/>
    <w:next w:val="Textoindependiente"/>
    <w:qFormat/>
    <w:rsid w:val="00DC46E6"/>
    <w:pPr>
      <w:numPr>
        <w:numId w:val="1"/>
      </w:numPr>
      <w:outlineLvl w:val="0"/>
    </w:pPr>
    <w:rPr>
      <w:sz w:val="44"/>
    </w:rPr>
  </w:style>
  <w:style w:type="paragraph" w:styleId="Ttulo2">
    <w:name w:val="heading 2"/>
    <w:basedOn w:val="Heading"/>
    <w:next w:val="Textoindependiente"/>
    <w:autoRedefine/>
    <w:qFormat/>
    <w:rsid w:val="00C859E0"/>
    <w:pPr>
      <w:numPr>
        <w:ilvl w:val="1"/>
        <w:numId w:val="1"/>
      </w:numPr>
      <w:outlineLvl w:val="1"/>
    </w:pPr>
    <w:rPr>
      <w:b/>
    </w:rPr>
  </w:style>
  <w:style w:type="paragraph" w:styleId="Ttulo3">
    <w:name w:val="heading 3"/>
    <w:basedOn w:val="Heading"/>
    <w:next w:val="Textoindependiente"/>
    <w:qFormat/>
    <w:pPr>
      <w:numPr>
        <w:ilvl w:val="2"/>
        <w:numId w:val="1"/>
      </w:numPr>
      <w:outlineLvl w:val="2"/>
    </w:pPr>
  </w:style>
  <w:style w:type="paragraph" w:styleId="Ttulo4">
    <w:name w:val="heading 4"/>
    <w:basedOn w:val="Heading"/>
    <w:next w:val="Textoindependiente"/>
    <w:qFormat/>
    <w:rsid w:val="00DC46E6"/>
    <w:pPr>
      <w:numPr>
        <w:ilvl w:val="3"/>
        <w:numId w:val="1"/>
      </w:numPr>
      <w:outlineLvl w:val="3"/>
    </w:pPr>
    <w:rPr>
      <w:b/>
      <w:i/>
      <w:sz w:val="28"/>
    </w:rPr>
  </w:style>
  <w:style w:type="paragraph" w:styleId="Ttulo5">
    <w:name w:val="heading 5"/>
    <w:basedOn w:val="Heading"/>
    <w:next w:val="Textoindependiente"/>
    <w:qFormat/>
    <w:pPr>
      <w:numPr>
        <w:ilvl w:val="4"/>
        <w:numId w:val="1"/>
      </w:numPr>
      <w:outlineLvl w:val="4"/>
    </w:pPr>
  </w:style>
  <w:style w:type="paragraph" w:styleId="Ttulo6">
    <w:name w:val="heading 6"/>
    <w:basedOn w:val="Heading"/>
    <w:next w:val="Textoindependiente"/>
    <w:qFormat/>
    <w:pPr>
      <w:numPr>
        <w:ilvl w:val="5"/>
        <w:numId w:val="1"/>
      </w:numPr>
      <w:outlineLvl w:val="5"/>
    </w:pPr>
  </w:style>
  <w:style w:type="paragraph" w:styleId="Ttulo7">
    <w:name w:val="heading 7"/>
    <w:basedOn w:val="Heading"/>
    <w:next w:val="Textoindependiente"/>
    <w:qFormat/>
    <w:pPr>
      <w:numPr>
        <w:ilvl w:val="6"/>
        <w:numId w:val="1"/>
      </w:numPr>
      <w:outlineLvl w:val="6"/>
    </w:pPr>
  </w:style>
  <w:style w:type="paragraph" w:styleId="Ttulo8">
    <w:name w:val="heading 8"/>
    <w:basedOn w:val="Heading"/>
    <w:next w:val="Textoindependiente"/>
    <w:qFormat/>
    <w:pPr>
      <w:numPr>
        <w:ilvl w:val="7"/>
        <w:numId w:val="1"/>
      </w:numPr>
      <w:outlineLvl w:val="7"/>
    </w:pPr>
  </w:style>
  <w:style w:type="paragraph" w:styleId="Ttulo9">
    <w:name w:val="heading 9"/>
    <w:basedOn w:val="Heading"/>
    <w:next w:val="Textoindependiente"/>
    <w:qFormat/>
    <w:pPr>
      <w:numPr>
        <w:ilvl w:val="8"/>
        <w:numId w:val="1"/>
      </w:numPr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</w:style>
  <w:style w:type="character" w:styleId="Hipervnculo">
    <w:name w:val="Hyperlink"/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</w:style>
  <w:style w:type="paragraph" w:styleId="Textoindependiente">
    <w:name w:val="Body Text"/>
    <w:basedOn w:val="Normal"/>
    <w:pPr>
      <w:spacing w:after="120" w:line="216" w:lineRule="exact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customStyle="1" w:styleId="Heading10">
    <w:name w:val="Heading 10"/>
    <w:basedOn w:val="Heading"/>
    <w:next w:val="Textoindependiente"/>
    <w:pPr>
      <w:tabs>
        <w:tab w:val="num" w:pos="1584"/>
      </w:tabs>
      <w:ind w:left="1584" w:hanging="1584"/>
      <w:outlineLvl w:val="8"/>
    </w:pPr>
  </w:style>
  <w:style w:type="paragraph" w:customStyle="1" w:styleId="ListIndent">
    <w:name w:val="List Indent"/>
    <w:basedOn w:val="Textoindependiente"/>
    <w:pPr>
      <w:tabs>
        <w:tab w:val="left" w:pos="2835"/>
      </w:tabs>
      <w:spacing w:after="0"/>
      <w:ind w:left="2835" w:hanging="2551"/>
    </w:pPr>
  </w:style>
  <w:style w:type="paragraph" w:styleId="Textocomentario">
    <w:name w:val="annotation text"/>
    <w:basedOn w:val="Textoindependiente"/>
    <w:pPr>
      <w:spacing w:after="0"/>
      <w:ind w:left="2268"/>
    </w:pPr>
  </w:style>
  <w:style w:type="paragraph" w:customStyle="1" w:styleId="HangingIndent">
    <w:name w:val="Hanging Indent"/>
    <w:basedOn w:val="Textoindependiente"/>
    <w:pPr>
      <w:tabs>
        <w:tab w:val="left" w:pos="567"/>
      </w:tabs>
      <w:spacing w:after="0"/>
      <w:ind w:left="567" w:hanging="283"/>
    </w:pPr>
  </w:style>
  <w:style w:type="paragraph" w:customStyle="1" w:styleId="CenterHeading">
    <w:name w:val="CenterHeading"/>
    <w:basedOn w:val="Ttulo1"/>
    <w:pPr>
      <w:numPr>
        <w:numId w:val="0"/>
      </w:numPr>
      <w:jc w:val="center"/>
    </w:pPr>
    <w:rPr>
      <w:sz w:val="35"/>
    </w:rPr>
  </w:style>
  <w:style w:type="paragraph" w:customStyle="1" w:styleId="CenterHeadingSmall">
    <w:name w:val="CenterHeadingSmall"/>
    <w:basedOn w:val="CenterHeading"/>
    <w:rPr>
      <w:sz w:val="32"/>
    </w:rPr>
  </w:style>
  <w:style w:type="paragraph" w:customStyle="1" w:styleId="HorizontalLine">
    <w:name w:val="Horizontal Line"/>
    <w:basedOn w:val="Normal"/>
    <w:next w:val="Textoindependiente"/>
    <w:pPr>
      <w:suppressLineNumbers/>
      <w:pBdr>
        <w:top w:val="none" w:sz="0" w:space="0" w:color="000000"/>
        <w:left w:val="none" w:sz="0" w:space="0" w:color="000000"/>
        <w:bottom w:val="double" w:sz="3" w:space="0" w:color="80808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JobDescription">
    <w:name w:val="JobDescription"/>
    <w:basedOn w:val="Textoindependiente"/>
  </w:style>
  <w:style w:type="paragraph" w:styleId="Piedepgina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styleId="Encabezado">
    <w:name w:val="header"/>
    <w:basedOn w:val="Normal"/>
    <w:pPr>
      <w:suppressLineNumbers/>
      <w:tabs>
        <w:tab w:val="center" w:pos="4986"/>
        <w:tab w:val="right" w:pos="9972"/>
      </w:tabs>
    </w:pPr>
  </w:style>
  <w:style w:type="paragraph" w:styleId="Prrafodelista">
    <w:name w:val="List Paragraph"/>
    <w:basedOn w:val="Normal"/>
    <w:uiPriority w:val="72"/>
    <w:qFormat/>
    <w:rsid w:val="00C859E0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83EA6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rsid w:val="009B7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vescount.com/es/members/member1767754-Patata_Blanca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rcid.org/0000-0002-4906-7981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bitbucket.org/mapa17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pa17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1050</Words>
  <Characters>5779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/>
      <vt:lpstr>Pasieka Manuel</vt:lpstr>
      <vt:lpstr>    </vt:lpstr>
      <vt:lpstr>    Personal Statement</vt:lpstr>
      <vt:lpstr>/Education</vt:lpstr>
      <vt:lpstr>Work Experience</vt:lpstr>
      <vt:lpstr>/Open Source / Public Activities</vt:lpstr>
      <vt:lpstr/>
      <vt:lpstr>/Skills &amp; Competences</vt:lpstr>
      <vt:lpstr>    Language Competence</vt:lpstr>
      <vt:lpstr>    Technology Skills</vt:lpstr>
      <vt:lpstr>    Additional Skills</vt:lpstr>
    </vt:vector>
  </TitlesOfParts>
  <Company/>
  <LinksUpToDate>false</LinksUpToDate>
  <CharactersWithSpaces>6816</CharactersWithSpaces>
  <SharedDoc>false</SharedDoc>
  <HLinks>
    <vt:vector size="72" baseType="variant">
      <vt:variant>
        <vt:i4>1245235</vt:i4>
      </vt:variant>
      <vt:variant>
        <vt:i4>33</vt:i4>
      </vt:variant>
      <vt:variant>
        <vt:i4>0</vt:i4>
      </vt:variant>
      <vt:variant>
        <vt:i4>5</vt:i4>
      </vt:variant>
      <vt:variant>
        <vt:lpwstr>http://github.linkedin.com/mapa17/closestPair</vt:lpwstr>
      </vt:variant>
      <vt:variant>
        <vt:lpwstr/>
      </vt:variant>
      <vt:variant>
        <vt:i4>8126559</vt:i4>
      </vt:variant>
      <vt:variant>
        <vt:i4>30</vt:i4>
      </vt:variant>
      <vt:variant>
        <vt:i4>0</vt:i4>
      </vt:variant>
      <vt:variant>
        <vt:i4>5</vt:i4>
      </vt:variant>
      <vt:variant>
        <vt:lpwstr>http://github.linkedin.com/mapa17/PeggyVine</vt:lpwstr>
      </vt:variant>
      <vt:variant>
        <vt:lpwstr/>
      </vt:variant>
      <vt:variant>
        <vt:i4>1441865</vt:i4>
      </vt:variant>
      <vt:variant>
        <vt:i4>27</vt:i4>
      </vt:variant>
      <vt:variant>
        <vt:i4>0</vt:i4>
      </vt:variant>
      <vt:variant>
        <vt:i4>5</vt:i4>
      </vt:variant>
      <vt:variant>
        <vt:lpwstr>http://github.linkedin.com/mapa17/KasikiTest</vt:lpwstr>
      </vt:variant>
      <vt:variant>
        <vt:lpwstr/>
      </vt:variant>
      <vt:variant>
        <vt:i4>8061017</vt:i4>
      </vt:variant>
      <vt:variant>
        <vt:i4>24</vt:i4>
      </vt:variant>
      <vt:variant>
        <vt:i4>0</vt:i4>
      </vt:variant>
      <vt:variant>
        <vt:i4>5</vt:i4>
      </vt:variant>
      <vt:variant>
        <vt:lpwstr>http://github.linkedin.com/mapa17/VigenereCrack</vt:lpwstr>
      </vt:variant>
      <vt:variant>
        <vt:lpwstr/>
      </vt:variant>
      <vt:variant>
        <vt:i4>7405618</vt:i4>
      </vt:variant>
      <vt:variant>
        <vt:i4>21</vt:i4>
      </vt:variant>
      <vt:variant>
        <vt:i4>0</vt:i4>
      </vt:variant>
      <vt:variant>
        <vt:i4>5</vt:i4>
      </vt:variant>
      <vt:variant>
        <vt:lpwstr>http://github.linkedin.com/mapa17/Dijkstra</vt:lpwstr>
      </vt:variant>
      <vt:variant>
        <vt:lpwstr/>
      </vt:variant>
      <vt:variant>
        <vt:i4>1048669</vt:i4>
      </vt:variant>
      <vt:variant>
        <vt:i4>18</vt:i4>
      </vt:variant>
      <vt:variant>
        <vt:i4>0</vt:i4>
      </vt:variant>
      <vt:variant>
        <vt:i4>5</vt:i4>
      </vt:variant>
      <vt:variant>
        <vt:lpwstr>http://github.linkedin.com/mapa17/teacup</vt:lpwstr>
      </vt:variant>
      <vt:variant>
        <vt:lpwstr/>
      </vt:variant>
      <vt:variant>
        <vt:i4>1638434</vt:i4>
      </vt:variant>
      <vt:variant>
        <vt:i4>15</vt:i4>
      </vt:variant>
      <vt:variant>
        <vt:i4>0</vt:i4>
      </vt:variant>
      <vt:variant>
        <vt:i4>5</vt:i4>
      </vt:variant>
      <vt:variant>
        <vt:lpwstr>http://github.linkedin.com/mapa17/Eruliaf</vt:lpwstr>
      </vt:variant>
      <vt:variant>
        <vt:lpwstr/>
      </vt:variant>
      <vt:variant>
        <vt:i4>6488121</vt:i4>
      </vt:variant>
      <vt:variant>
        <vt:i4>12</vt:i4>
      </vt:variant>
      <vt:variant>
        <vt:i4>0</vt:i4>
      </vt:variant>
      <vt:variant>
        <vt:i4>5</vt:i4>
      </vt:variant>
      <vt:variant>
        <vt:lpwstr>http://github.linkedin.com/mapa17/Tomorrow</vt:lpwstr>
      </vt:variant>
      <vt:variant>
        <vt:lpwstr/>
      </vt:variant>
      <vt:variant>
        <vt:i4>6553605</vt:i4>
      </vt:variant>
      <vt:variant>
        <vt:i4>9</vt:i4>
      </vt:variant>
      <vt:variant>
        <vt:i4>0</vt:i4>
      </vt:variant>
      <vt:variant>
        <vt:i4>5</vt:i4>
      </vt:variant>
      <vt:variant>
        <vt:lpwstr>http://github.linkedin.com/mapa17/Tomorrow-Test</vt:lpwstr>
      </vt:variant>
      <vt:variant>
        <vt:lpwstr/>
      </vt:variant>
      <vt:variant>
        <vt:i4>5243007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https://github.com/mapa17</vt:lpwstr>
      </vt:variant>
      <vt:variant>
        <vt:lpwstr/>
      </vt:variant>
      <vt:variant>
        <vt:i4>720950</vt:i4>
      </vt:variant>
      <vt:variant>
        <vt:i4>3</vt:i4>
      </vt:variant>
      <vt:variant>
        <vt:i4>0</vt:i4>
      </vt:variant>
      <vt:variant>
        <vt:i4>5</vt:i4>
      </vt:variant>
      <vt:variant>
        <vt:lpwstr>mailto:mapa17@posgrado.upv</vt:lpwstr>
      </vt:variant>
      <vt:variant>
        <vt:lpwstr/>
      </vt:variant>
      <vt:variant>
        <vt:i4>5636107</vt:i4>
      </vt:variant>
      <vt:variant>
        <vt:i4>0</vt:i4>
      </vt:variant>
      <vt:variant>
        <vt:i4>0</vt:i4>
      </vt:variant>
      <vt:variant>
        <vt:i4>5</vt:i4>
      </vt:variant>
      <vt:variant>
        <vt:lpwstr>mailto:manuel.pasieka@csf.ac.at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Pasieka,Manuel</cp:lastModifiedBy>
  <cp:revision>3</cp:revision>
  <cp:lastPrinted>2015-11-03T23:21:00Z</cp:lastPrinted>
  <dcterms:created xsi:type="dcterms:W3CDTF">2018-04-30T13:33:00Z</dcterms:created>
  <dcterms:modified xsi:type="dcterms:W3CDTF">2018-06-05T20:36:00Z</dcterms:modified>
</cp:coreProperties>
</file>